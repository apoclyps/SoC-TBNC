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53603925"/>
        <w:docPartObj>
          <w:docPartGallery w:val="Cover Pages"/>
          <w:docPartUnique/>
        </w:docPartObj>
      </w:sdtPr>
      <w:sdtEndPr>
        <w:rPr>
          <w:noProof/>
          <w:lang w:eastAsia="en-GB"/>
        </w:rPr>
      </w:sdtEndPr>
      <w:sdtContent>
        <w:p w:rsidR="00A80C41" w:rsidRPr="008F7F40" w:rsidRDefault="007615FA" w:rsidP="006F6EA5">
          <w:pPr>
            <w:spacing w:after="0"/>
            <w:jc w:val="both"/>
          </w:pPr>
          <w:r w:rsidRPr="007615FA">
            <w:rPr>
              <w:noProof/>
              <w:lang w:val="en-US" w:eastAsia="zh-TW"/>
            </w:rPr>
            <w:pict>
              <v:group id="_x0000_s1057" style="position:absolute;left:0;text-align:left;margin-left:30.85pt;margin-top:36.05pt;width:177.9pt;height:419.9pt;z-index:251661312;mso-height-percent:500;mso-position-horizontal-relative:page;mso-position-vertical-relative:page;mso-height-percent:500" coordorigin="353,370" coordsize="4623,7108" o:allowincell="f">
                <v:rect id="_x0000_s1058" style="position:absolute;left:1794;top:370;width:1296;height:7108;mso-height-percent:450;mso-position-vertical:top;mso-position-vertical-relative:margin;mso-height-percent:450;v-text-anchor:middle" o:allowincell="f" fillcolor="white [3212]" strokecolor="white [3212]" strokeweight="1pt">
                  <v:fill opacity="52429f"/>
                  <v:shadow color="#d8d8d8 [2732]" offset="3pt,3pt" offset2="2pt,2pt"/>
                  <v:textbox style="layout-flow:vertical;mso-layout-flow-alt:bottom-to-top;mso-next-textbox:#_x0000_s1058" inset=".72pt,7.2pt,.72pt,7.2pt">
                    <w:txbxContent>
                      <w:sdt>
                        <w:sdtPr>
                          <w:rPr>
                            <w:rFonts w:asciiTheme="majorHAnsi" w:eastAsiaTheme="majorEastAsia" w:hAnsiTheme="majorHAnsi" w:cstheme="majorBidi"/>
                            <w:sz w:val="36"/>
                            <w:szCs w:val="36"/>
                          </w:rPr>
                          <w:alias w:val="Author"/>
                          <w:id w:val="253604118"/>
                          <w:dataBinding w:prefixMappings="xmlns:ns0='http://schemas.openxmlformats.org/package/2006/metadata/core-properties' xmlns:ns1='http://purl.org/dc/elements/1.1/'" w:xpath="/ns0:coreProperties[1]/ns1:creator[1]" w:storeItemID="{6C3C8BC8-F283-45AE-878A-BAB7291924A1}"/>
                          <w:text/>
                        </w:sdtPr>
                        <w:sdtContent>
                          <w:p w:rsidR="00247D22" w:rsidRDefault="00247D22">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GB"/>
                              </w:rPr>
                              <w:t>Kyle Harrison &amp; Candice Stewart</w:t>
                            </w:r>
                          </w:p>
                        </w:sdtContent>
                      </w:sdt>
                    </w:txbxContent>
                  </v:textbox>
                </v:rect>
                <v:rect id="_x0000_s1059" style="position:absolute;left:3248;top:370;width:1728;height:7108;mso-width-percent:400;mso-height-percent:450;mso-position-vertical:top;mso-position-vertical-relative:margin;mso-width-percent:400;mso-height-percent:450;mso-width-relative:margin;v-text-anchor:middle" o:allowincell="f" fillcolor="white [3212]" strokecolor="white [3212]" strokeweight="1pt">
                  <v:fill opacity="52429f"/>
                  <v:shadow color="#d8d8d8 [2732]" offset="3pt,3pt" offset2="2pt,2pt"/>
                  <v:textbox style="layout-flow:vertical;mso-layout-flow-alt:bottom-to-top;mso-next-textbox:#_x0000_s1059" inset=".72pt,7.2pt,.72pt,7.2pt">
                    <w:txbxContent>
                      <w:sdt>
                        <w:sdtPr>
                          <w:rPr>
                            <w:b/>
                            <w:bCs/>
                            <w:color w:val="4F81BD" w:themeColor="accent1"/>
                            <w:sz w:val="100"/>
                            <w:szCs w:val="100"/>
                          </w:rPr>
                          <w:alias w:val="Year"/>
                          <w:id w:val="253604119"/>
                          <w:dataBinding w:prefixMappings="xmlns:ns0='http://schemas.microsoft.com/office/2006/coverPageProps'" w:xpath="/ns0:CoverPageProperties[1]/ns0:PublishDate[1]" w:storeItemID="{55AF091B-3C7A-41E3-B477-F2FDAA23CFDA}"/>
                          <w:date w:fullDate="2013-02-09T00:00:00Z">
                            <w:dateFormat w:val="yyyy"/>
                            <w:lid w:val="en-US"/>
                            <w:storeMappedDataAs w:val="dateTime"/>
                            <w:calendar w:val="gregorian"/>
                          </w:date>
                        </w:sdtPr>
                        <w:sdtContent>
                          <w:p w:rsidR="00247D22" w:rsidRDefault="00247D22">
                            <w:pPr>
                              <w:pStyle w:val="NoSpacing"/>
                              <w:jc w:val="right"/>
                              <w:rPr>
                                <w:b/>
                                <w:bCs/>
                                <w:color w:val="4F81BD" w:themeColor="accent1"/>
                                <w:sz w:val="100"/>
                                <w:szCs w:val="100"/>
                              </w:rPr>
                            </w:pPr>
                            <w:r>
                              <w:rPr>
                                <w:b/>
                                <w:bCs/>
                                <w:color w:val="4F81BD" w:themeColor="accent1"/>
                                <w:sz w:val="100"/>
                                <w:szCs w:val="100"/>
                              </w:rPr>
                              <w:t>2013</w:t>
                            </w:r>
                          </w:p>
                        </w:sdtContent>
                      </w:sdt>
                    </w:txbxContent>
                  </v:textbox>
                </v:rect>
                <v:rect id="_x0000_s1060" style="position:absolute;left:353;top:370;width:1296;height:7108;mso-height-percent:450;mso-position-vertical:top;mso-position-vertical-relative:margin;mso-height-percent:450;v-text-anchor:middle" o:allowincell="f" fillcolor="white [3212]" strokecolor="white [3212]" strokeweight="1pt">
                  <v:fill opacity="52429f"/>
                  <v:shadow color="#d8d8d8 [2732]" offset="3pt,3pt" offset2="2pt,2pt"/>
                  <v:textbox style="layout-flow:vertical;mso-layout-flow-alt:bottom-to-top;mso-next-textbox:#_x0000_s1060" inset=".72pt,7.2pt,.72pt,7.2pt">
                    <w:txbxContent>
                      <w:sdt>
                        <w:sdtPr>
                          <w:rPr>
                            <w:rFonts w:asciiTheme="majorHAnsi" w:eastAsiaTheme="majorEastAsia" w:hAnsiTheme="majorHAnsi" w:cstheme="majorBidi"/>
                            <w:b/>
                            <w:bCs/>
                            <w:sz w:val="48"/>
                            <w:szCs w:val="48"/>
                          </w:rPr>
                          <w:alias w:val="Title"/>
                          <w:id w:val="253604120"/>
                          <w:dataBinding w:prefixMappings="xmlns:ns0='http://schemas.openxmlformats.org/package/2006/metadata/core-properties' xmlns:ns1='http://purl.org/dc/elements/1.1/'" w:xpath="/ns0:coreProperties[1]/ns1:title[1]" w:storeItemID="{6C3C8BC8-F283-45AE-878A-BAB7291924A1}"/>
                          <w:text/>
                        </w:sdtPr>
                        <w:sdtContent>
                          <w:p w:rsidR="00247D22" w:rsidRDefault="00247D22">
                            <w:pPr>
                              <w:pStyle w:val="NoSpacing"/>
                              <w:jc w:val="right"/>
                              <w:rPr>
                                <w:rFonts w:asciiTheme="majorHAnsi" w:eastAsiaTheme="majorEastAsia" w:hAnsiTheme="majorHAnsi" w:cstheme="majorBidi"/>
                                <w:b/>
                                <w:bCs/>
                                <w:sz w:val="48"/>
                                <w:szCs w:val="48"/>
                              </w:rPr>
                            </w:pPr>
                            <w:r>
                              <w:rPr>
                                <w:rFonts w:asciiTheme="majorHAnsi" w:eastAsiaTheme="majorEastAsia" w:hAnsiTheme="majorHAnsi" w:cstheme="majorBidi"/>
                                <w:b/>
                                <w:bCs/>
                                <w:sz w:val="48"/>
                                <w:szCs w:val="48"/>
                              </w:rPr>
                              <w:t>Teddy Bear Club Nursery        Relational Schema</w:t>
                            </w:r>
                          </w:p>
                        </w:sdtContent>
                      </w:sdt>
                    </w:txbxContent>
                  </v:textbox>
                </v:rect>
                <w10:wrap anchorx="page" anchory="page"/>
              </v:group>
            </w:pict>
          </w:r>
          <w:r w:rsidR="003362BC" w:rsidRPr="008F7F40">
            <w:rPr>
              <w:noProof/>
              <w:lang w:eastAsia="en-GB"/>
            </w:rPr>
            <w:drawing>
              <wp:inline distT="0" distB="0" distL="0" distR="0">
                <wp:extent cx="6892113" cy="4705239"/>
                <wp:effectExtent l="19050" t="0" r="3987"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897187" cy="4708703"/>
                        </a:xfrm>
                        <a:prstGeom prst="rect">
                          <a:avLst/>
                        </a:prstGeom>
                        <a:noFill/>
                        <a:ln w="9525">
                          <a:noFill/>
                          <a:miter lim="800000"/>
                          <a:headEnd/>
                          <a:tailEnd/>
                        </a:ln>
                      </pic:spPr>
                    </pic:pic>
                  </a:graphicData>
                </a:graphic>
              </wp:inline>
            </w:drawing>
          </w:r>
        </w:p>
        <w:p w:rsidR="00A80C41" w:rsidRPr="008F7F40" w:rsidRDefault="007615FA" w:rsidP="006F6EA5">
          <w:pPr>
            <w:spacing w:after="0"/>
            <w:jc w:val="both"/>
          </w:pPr>
          <w:r w:rsidRPr="007615FA">
            <w:rPr>
              <w:noProof/>
              <w:lang w:val="en-US" w:eastAsia="zh-TW"/>
            </w:rPr>
            <w:pict>
              <v:group id="_x0000_s1061" style="position:absolute;left:0;text-align:left;margin-left:0;margin-top:435.6pt;width:550.75pt;height:316.8pt;z-index:251662336;mso-width-percent:900;mso-height-percent:400;mso-top-percent:550;mso-position-horizontal:center;mso-position-horizontal-relative:page;mso-position-vertical-relative:page;mso-width-percent:900;mso-height-percent:400;mso-top-percent:550" coordorigin="613,8712" coordsize="11015,6336" o:allowincell="f">
                <v:rect id="_x0000_s1062" style="position:absolute;left:4897;top:8714;width:6731;height:6334;mso-width-percent:550;mso-height-percent:400;mso-left-percent:400;mso-top-percent:550;mso-position-horizontal-relative:page;mso-position-vertical-relative:page;mso-width-percent:550;mso-height-percent:400;mso-left-percent:400;mso-top-percent:550" o:allowincell="f" filled="f" fillcolor="#c0504d [3205]" stroked="f" strokecolor="white [3212]" strokeweight="1.5pt">
                  <v:textbox style="mso-next-textbox:#_x0000_s1062">
                    <w:txbxContent>
                      <w:p w:rsidR="005E4658" w:rsidRPr="005E4658" w:rsidRDefault="005E4658" w:rsidP="005E4658">
                        <w:pPr>
                          <w:spacing w:after="0" w:line="240" w:lineRule="auto"/>
                          <w:rPr>
                            <w:rFonts w:ascii="Arial" w:hAnsi="Arial" w:cs="Arial"/>
                            <w:sz w:val="24"/>
                            <w:szCs w:val="24"/>
                          </w:rPr>
                        </w:pPr>
                        <w:r w:rsidRPr="005E4658">
                          <w:rPr>
                            <w:rFonts w:ascii="Arial" w:eastAsia="Times New Roman" w:hAnsi="Arial" w:cs="Arial"/>
                            <w:sz w:val="24"/>
                            <w:szCs w:val="24"/>
                            <w:lang w:eastAsia="en-GB"/>
                          </w:rPr>
                          <w:t xml:space="preserve">The Prototype Application for the </w:t>
                        </w:r>
                        <w:r w:rsidRPr="005E4658">
                          <w:rPr>
                            <w:rFonts w:ascii="Arial" w:hAnsi="Arial" w:cs="Arial"/>
                            <w:color w:val="000000"/>
                            <w:sz w:val="24"/>
                            <w:szCs w:val="24"/>
                          </w:rPr>
                          <w:t>Teddy Bear Nursery</w:t>
                        </w:r>
                        <w:r w:rsidRPr="005E4658">
                          <w:rPr>
                            <w:rFonts w:ascii="Arial" w:eastAsia="Times New Roman" w:hAnsi="Arial" w:cs="Arial"/>
                            <w:sz w:val="24"/>
                            <w:szCs w:val="24"/>
                            <w:lang w:eastAsia="en-GB"/>
                          </w:rPr>
                          <w:t xml:space="preserve"> is for administrators and users of Teddy Bear Nursery Application.</w:t>
                        </w:r>
                      </w:p>
                    </w:txbxContent>
                  </v:textbox>
                </v:rect>
                <v:rect id="_x0000_s1063" style="position:absolute;left:613;top:8712;width:4283;height:6336;mso-width-percent:350;mso-height-percent:400;mso-left-percent:50;mso-top-percent:550;mso-position-horizontal-relative:page;mso-position-vertical-relative:page;mso-width-percent:350;mso-height-percent:400;mso-left-percent:50;mso-top-percent:550;v-text-anchor:bottom" o:allowincell="f" filled="f" fillcolor="#c0504d [3205]" stroked="f" strokecolor="white [3212]" strokeweight="1.5pt">
                  <v:textbox style="mso-next-textbox:#_x0000_s1063" inset="0">
                    <w:txbxContent>
                      <w:sdt>
                        <w:sdtPr>
                          <w:rPr>
                            <w:b/>
                            <w:bCs/>
                          </w:rPr>
                          <w:alias w:val="Company"/>
                          <w:id w:val="253604122"/>
                          <w:dataBinding w:prefixMappings="xmlns:ns0='http://schemas.openxmlformats.org/officeDocument/2006/extended-properties'" w:xpath="/ns0:Properties[1]/ns0:Company[1]" w:storeItemID="{6668398D-A668-4E3E-A5EB-62B293D839F1}"/>
                          <w:text/>
                        </w:sdtPr>
                        <w:sdtContent>
                          <w:p w:rsidR="00247D22" w:rsidRDefault="00247D22" w:rsidP="009D7132">
                            <w:pPr>
                              <w:pStyle w:val="NoSpacing"/>
                              <w:jc w:val="right"/>
                              <w:rPr>
                                <w:b/>
                                <w:bCs/>
                              </w:rPr>
                            </w:pPr>
                            <w:r w:rsidRPr="005A4351">
                              <w:rPr>
                                <w:b/>
                                <w:bCs/>
                              </w:rPr>
                              <w:t>Teddy Bear Club Nurser</w:t>
                            </w:r>
                            <w:r>
                              <w:rPr>
                                <w:b/>
                                <w:bCs/>
                              </w:rPr>
                              <w:t>y                    Relational Schema</w:t>
                            </w:r>
                          </w:p>
                        </w:sdtContent>
                      </w:sdt>
                      <w:sdt>
                        <w:sdtPr>
                          <w:rPr>
                            <w:b/>
                            <w:bCs/>
                          </w:rPr>
                          <w:alias w:val="Address"/>
                          <w:id w:val="253604123"/>
                          <w:dataBinding w:prefixMappings="xmlns:ns0='http://schemas.microsoft.com/office/2006/coverPageProps'" w:xpath="/ns0:CoverPageProperties[1]/ns0:CompanyAddress[1]" w:storeItemID="{55AF091B-3C7A-41E3-B477-F2FDAA23CFDA}"/>
                          <w:text w:multiLine="1"/>
                        </w:sdtPr>
                        <w:sdtContent>
                          <w:p w:rsidR="00247D22" w:rsidRDefault="00247D22" w:rsidP="009D7132">
                            <w:pPr>
                              <w:pStyle w:val="NoSpacing"/>
                              <w:jc w:val="right"/>
                              <w:rPr>
                                <w:b/>
                                <w:bCs/>
                              </w:rPr>
                            </w:pPr>
                            <w:r>
                              <w:rPr>
                                <w:b/>
                                <w:bCs/>
                                <w:lang w:val="en-GB"/>
                              </w:rPr>
                              <w:t>AC32004–Database Systems</w:t>
                            </w:r>
                          </w:p>
                        </w:sdtContent>
                      </w:sdt>
                      <w:sdt>
                        <w:sdtPr>
                          <w:rPr>
                            <w:b/>
                            <w:bCs/>
                          </w:rPr>
                          <w:alias w:val="Phone"/>
                          <w:id w:val="253604124"/>
                          <w:dataBinding w:prefixMappings="xmlns:ns0='http://schemas.microsoft.com/office/2006/coverPageProps'" w:xpath="/ns0:CoverPageProperties[1]/ns0:CompanyPhone[1]" w:storeItemID="{55AF091B-3C7A-41E3-B477-F2FDAA23CFDA}"/>
                          <w:text/>
                        </w:sdtPr>
                        <w:sdtContent>
                          <w:p w:rsidR="00247D22" w:rsidRDefault="00247D22" w:rsidP="009D7132">
                            <w:pPr>
                              <w:pStyle w:val="NoSpacing"/>
                              <w:jc w:val="right"/>
                              <w:rPr>
                                <w:b/>
                                <w:bCs/>
                              </w:rPr>
                            </w:pPr>
                            <w:r>
                              <w:rPr>
                                <w:b/>
                                <w:bCs/>
                              </w:rPr>
                              <w:t>Kyle Harrison</w:t>
                            </w:r>
                          </w:p>
                        </w:sdtContent>
                      </w:sdt>
                      <w:sdt>
                        <w:sdtPr>
                          <w:rPr>
                            <w:b/>
                            <w:bCs/>
                          </w:rPr>
                          <w:alias w:val="Fax"/>
                          <w:id w:val="253604125"/>
                          <w:dataBinding w:prefixMappings="xmlns:ns0='http://schemas.microsoft.com/office/2006/coverPageProps'" w:xpath="/ns0:CoverPageProperties[1]/ns0:CompanyFax[1]" w:storeItemID="{55AF091B-3C7A-41E3-B477-F2FDAA23CFDA}"/>
                          <w:text/>
                        </w:sdtPr>
                        <w:sdtContent>
                          <w:p w:rsidR="00247D22" w:rsidRDefault="00247D22" w:rsidP="009D7132">
                            <w:pPr>
                              <w:pStyle w:val="NoSpacing"/>
                              <w:jc w:val="right"/>
                              <w:rPr>
                                <w:b/>
                                <w:bCs/>
                              </w:rPr>
                            </w:pPr>
                            <w:r>
                              <w:rPr>
                                <w:b/>
                                <w:bCs/>
                              </w:rPr>
                              <w:t>Candice Stewart</w:t>
                            </w:r>
                          </w:p>
                        </w:sdtContent>
                      </w:sdt>
                      <w:p w:rsidR="00247D22" w:rsidRDefault="00247D22">
                        <w:pPr>
                          <w:pStyle w:val="NoSpacing"/>
                          <w:jc w:val="right"/>
                          <w:rPr>
                            <w:b/>
                            <w:bCs/>
                          </w:rPr>
                        </w:pPr>
                      </w:p>
                    </w:txbxContent>
                  </v:textbox>
                </v:rect>
                <w10:wrap anchorx="page" anchory="page"/>
              </v:group>
            </w:pict>
          </w:r>
        </w:p>
        <w:p w:rsidR="00A80C41" w:rsidRPr="008F7F40" w:rsidRDefault="00A80C41" w:rsidP="006F6EA5">
          <w:pPr>
            <w:spacing w:after="0"/>
            <w:jc w:val="both"/>
            <w:rPr>
              <w:noProof/>
              <w:lang w:eastAsia="en-GB"/>
            </w:rPr>
          </w:pPr>
          <w:r w:rsidRPr="008F7F40">
            <w:rPr>
              <w:noProof/>
              <w:lang w:eastAsia="en-GB"/>
            </w:rPr>
            <w:br w:type="page"/>
          </w:r>
        </w:p>
      </w:sdtContent>
    </w:sdt>
    <w:p w:rsidR="008F7F40" w:rsidRPr="008F7F40" w:rsidRDefault="005E4658" w:rsidP="006F6EA5">
      <w:pPr>
        <w:pStyle w:val="Title"/>
        <w:spacing w:after="0"/>
        <w:rPr>
          <w:rFonts w:asciiTheme="minorHAnsi" w:hAnsiTheme="minorHAnsi"/>
          <w:sz w:val="48"/>
          <w:szCs w:val="48"/>
        </w:rPr>
      </w:pPr>
      <w:r>
        <w:rPr>
          <w:rFonts w:asciiTheme="minorHAnsi" w:hAnsiTheme="minorHAnsi"/>
          <w:sz w:val="48"/>
          <w:szCs w:val="48"/>
        </w:rPr>
        <w:lastRenderedPageBreak/>
        <w:t>User Guide – Basic Search and Refine Search</w:t>
      </w:r>
    </w:p>
    <w:p w:rsidR="002B780D" w:rsidRDefault="00715F54" w:rsidP="002B780D">
      <w:pPr>
        <w:pStyle w:val="Heading1"/>
        <w:rPr>
          <w:rFonts w:eastAsia="Times New Roman"/>
          <w:lang w:eastAsia="en-GB"/>
        </w:rPr>
      </w:pPr>
      <w:r>
        <w:rPr>
          <w:rFonts w:eastAsia="Times New Roman"/>
          <w:lang w:eastAsia="en-GB"/>
        </w:rPr>
        <w:t>1</w:t>
      </w:r>
      <w:r w:rsidR="002B780D">
        <w:rPr>
          <w:rFonts w:eastAsia="Times New Roman"/>
          <w:lang w:eastAsia="en-GB"/>
        </w:rPr>
        <w:t>) Basic Search and Refine Search</w:t>
      </w:r>
    </w:p>
    <w:p w:rsidR="001101BE" w:rsidRPr="00263E49" w:rsidRDefault="002B780D" w:rsidP="00C231D7">
      <w:pPr>
        <w:pStyle w:val="ListParagraph"/>
        <w:numPr>
          <w:ilvl w:val="0"/>
          <w:numId w:val="6"/>
        </w:numPr>
        <w:rPr>
          <w:rFonts w:asciiTheme="majorHAnsi" w:hAnsiTheme="majorHAnsi" w:cstheme="majorBidi"/>
          <w:b/>
          <w:bCs/>
          <w:color w:val="365F91" w:themeColor="accent1" w:themeShade="BF"/>
          <w:sz w:val="28"/>
          <w:szCs w:val="28"/>
          <w:lang w:eastAsia="en-GB"/>
        </w:rPr>
      </w:pPr>
      <w:r w:rsidRPr="00263E49">
        <w:rPr>
          <w:rFonts w:eastAsia="Times New Roman"/>
          <w:lang w:eastAsia="en-GB"/>
        </w:rPr>
        <w:t>Initial view</w:t>
      </w:r>
    </w:p>
    <w:p w:rsidR="00263E49" w:rsidRPr="00263E49" w:rsidRDefault="00263E49" w:rsidP="00C231D7">
      <w:pPr>
        <w:pStyle w:val="ListParagraph"/>
        <w:numPr>
          <w:ilvl w:val="0"/>
          <w:numId w:val="6"/>
        </w:numPr>
        <w:rPr>
          <w:rFonts w:asciiTheme="majorHAnsi" w:hAnsiTheme="majorHAnsi" w:cstheme="majorBidi"/>
          <w:b/>
          <w:bCs/>
          <w:color w:val="365F91" w:themeColor="accent1" w:themeShade="BF"/>
          <w:sz w:val="28"/>
          <w:szCs w:val="28"/>
          <w:lang w:eastAsia="en-GB"/>
        </w:rPr>
      </w:pPr>
      <w:r>
        <w:rPr>
          <w:lang w:eastAsia="en-GB"/>
        </w:rPr>
        <w:t>View all Children in Database</w:t>
      </w:r>
    </w:p>
    <w:p w:rsidR="00263E49" w:rsidRPr="00263E49" w:rsidRDefault="00263E49" w:rsidP="00C231D7">
      <w:pPr>
        <w:pStyle w:val="ListParagraph"/>
        <w:numPr>
          <w:ilvl w:val="0"/>
          <w:numId w:val="6"/>
        </w:numPr>
        <w:rPr>
          <w:rFonts w:asciiTheme="majorHAnsi" w:eastAsia="Times New Roman" w:hAnsiTheme="majorHAnsi" w:cstheme="majorBidi"/>
          <w:b/>
          <w:bCs/>
          <w:color w:val="365F91" w:themeColor="accent1" w:themeShade="BF"/>
          <w:sz w:val="28"/>
          <w:szCs w:val="28"/>
          <w:lang w:eastAsia="en-GB"/>
        </w:rPr>
      </w:pPr>
      <w:r>
        <w:rPr>
          <w:lang w:eastAsia="en-GB"/>
        </w:rPr>
        <w:t>Performing a basic search</w:t>
      </w:r>
    </w:p>
    <w:p w:rsidR="001101BE" w:rsidRPr="00263E49" w:rsidRDefault="002B780D" w:rsidP="00C231D7">
      <w:pPr>
        <w:pStyle w:val="ListParagraph"/>
        <w:numPr>
          <w:ilvl w:val="0"/>
          <w:numId w:val="6"/>
        </w:numPr>
        <w:rPr>
          <w:rFonts w:asciiTheme="majorHAnsi" w:hAnsiTheme="majorHAnsi" w:cstheme="majorBidi"/>
          <w:b/>
          <w:bCs/>
          <w:color w:val="365F91" w:themeColor="accent1" w:themeShade="BF"/>
          <w:sz w:val="28"/>
          <w:szCs w:val="28"/>
          <w:lang w:eastAsia="en-GB"/>
        </w:rPr>
      </w:pPr>
      <w:r w:rsidRPr="00263E49">
        <w:rPr>
          <w:rFonts w:eastAsia="Times New Roman"/>
          <w:lang w:eastAsia="en-GB"/>
        </w:rPr>
        <w:t>Order by Name</w:t>
      </w:r>
    </w:p>
    <w:p w:rsidR="001101BE" w:rsidRPr="00263E49" w:rsidRDefault="002B780D" w:rsidP="00C231D7">
      <w:pPr>
        <w:pStyle w:val="ListParagraph"/>
        <w:numPr>
          <w:ilvl w:val="0"/>
          <w:numId w:val="6"/>
        </w:numPr>
        <w:rPr>
          <w:rFonts w:asciiTheme="majorHAnsi" w:hAnsiTheme="majorHAnsi" w:cstheme="majorBidi"/>
          <w:b/>
          <w:bCs/>
          <w:color w:val="365F91" w:themeColor="accent1" w:themeShade="BF"/>
          <w:sz w:val="28"/>
          <w:szCs w:val="28"/>
          <w:lang w:eastAsia="en-GB"/>
        </w:rPr>
      </w:pPr>
      <w:r w:rsidRPr="00263E49">
        <w:rPr>
          <w:rFonts w:eastAsia="Times New Roman"/>
          <w:lang w:eastAsia="en-GB"/>
        </w:rPr>
        <w:t>Order by Date Of Birth</w:t>
      </w:r>
    </w:p>
    <w:p w:rsidR="001101BE" w:rsidRPr="00263E49" w:rsidRDefault="002B780D" w:rsidP="00C231D7">
      <w:pPr>
        <w:pStyle w:val="ListParagraph"/>
        <w:numPr>
          <w:ilvl w:val="0"/>
          <w:numId w:val="6"/>
        </w:numPr>
        <w:rPr>
          <w:rFonts w:asciiTheme="majorHAnsi" w:hAnsiTheme="majorHAnsi" w:cstheme="majorBidi"/>
          <w:b/>
          <w:bCs/>
          <w:color w:val="365F91" w:themeColor="accent1" w:themeShade="BF"/>
          <w:sz w:val="28"/>
          <w:szCs w:val="28"/>
          <w:lang w:eastAsia="en-GB"/>
        </w:rPr>
      </w:pPr>
      <w:r w:rsidRPr="00263E49">
        <w:rPr>
          <w:rFonts w:eastAsia="Times New Roman"/>
          <w:lang w:eastAsia="en-GB"/>
        </w:rPr>
        <w:t>Order by Room Name</w:t>
      </w:r>
    </w:p>
    <w:p w:rsidR="00263E49" w:rsidRDefault="00715F54" w:rsidP="00263E49">
      <w:pPr>
        <w:pStyle w:val="Heading1"/>
        <w:rPr>
          <w:rFonts w:eastAsia="Times New Roman"/>
          <w:lang w:eastAsia="en-GB"/>
        </w:rPr>
      </w:pPr>
      <w:r>
        <w:rPr>
          <w:rFonts w:eastAsia="Times New Roman"/>
          <w:lang w:eastAsia="en-GB"/>
        </w:rPr>
        <w:t>2</w:t>
      </w:r>
      <w:r w:rsidR="00263E49">
        <w:rPr>
          <w:rFonts w:eastAsia="Times New Roman"/>
          <w:lang w:eastAsia="en-GB"/>
        </w:rPr>
        <w:t xml:space="preserve">) </w:t>
      </w:r>
      <w:r w:rsidR="00DE2CED">
        <w:rPr>
          <w:rFonts w:eastAsia="Times New Roman"/>
          <w:lang w:eastAsia="en-GB"/>
        </w:rPr>
        <w:t>View Search Results</w:t>
      </w:r>
    </w:p>
    <w:p w:rsidR="00263E49" w:rsidRPr="00263E49" w:rsidRDefault="00DE2CED" w:rsidP="00C231D7">
      <w:pPr>
        <w:pStyle w:val="ListParagraph"/>
        <w:numPr>
          <w:ilvl w:val="0"/>
          <w:numId w:val="8"/>
        </w:numPr>
        <w:rPr>
          <w:rFonts w:asciiTheme="majorHAnsi" w:hAnsiTheme="majorHAnsi" w:cstheme="majorBidi"/>
          <w:b/>
          <w:bCs/>
          <w:color w:val="365F91" w:themeColor="accent1" w:themeShade="BF"/>
          <w:sz w:val="28"/>
          <w:szCs w:val="28"/>
          <w:lang w:eastAsia="en-GB"/>
        </w:rPr>
      </w:pPr>
      <w:r>
        <w:rPr>
          <w:rFonts w:eastAsia="Times New Roman"/>
          <w:lang w:eastAsia="en-GB"/>
        </w:rPr>
        <w:t>Search view</w:t>
      </w:r>
    </w:p>
    <w:p w:rsidR="00263E49" w:rsidRPr="00263E49" w:rsidRDefault="00263E49" w:rsidP="00C231D7">
      <w:pPr>
        <w:pStyle w:val="ListParagraph"/>
        <w:numPr>
          <w:ilvl w:val="0"/>
          <w:numId w:val="8"/>
        </w:numPr>
        <w:rPr>
          <w:rFonts w:asciiTheme="majorHAnsi" w:hAnsiTheme="majorHAnsi" w:cstheme="majorBidi"/>
          <w:b/>
          <w:bCs/>
          <w:color w:val="365F91" w:themeColor="accent1" w:themeShade="BF"/>
          <w:sz w:val="28"/>
          <w:szCs w:val="28"/>
          <w:lang w:eastAsia="en-GB"/>
        </w:rPr>
      </w:pPr>
      <w:r>
        <w:rPr>
          <w:lang w:eastAsia="en-GB"/>
        </w:rPr>
        <w:t>View</w:t>
      </w:r>
      <w:r w:rsidR="00DE2CED">
        <w:rPr>
          <w:lang w:eastAsia="en-GB"/>
        </w:rPr>
        <w:t xml:space="preserve"> individual child details</w:t>
      </w:r>
    </w:p>
    <w:p w:rsidR="00263E49" w:rsidRPr="00263E49" w:rsidRDefault="00715F54" w:rsidP="00C231D7">
      <w:pPr>
        <w:pStyle w:val="ListParagraph"/>
        <w:numPr>
          <w:ilvl w:val="0"/>
          <w:numId w:val="8"/>
        </w:numPr>
        <w:rPr>
          <w:rFonts w:asciiTheme="majorHAnsi" w:eastAsia="Times New Roman" w:hAnsiTheme="majorHAnsi" w:cstheme="majorBidi"/>
          <w:b/>
          <w:bCs/>
          <w:color w:val="365F91" w:themeColor="accent1" w:themeShade="BF"/>
          <w:sz w:val="28"/>
          <w:szCs w:val="28"/>
          <w:lang w:eastAsia="en-GB"/>
        </w:rPr>
      </w:pPr>
      <w:r>
        <w:rPr>
          <w:lang w:eastAsia="en-GB"/>
        </w:rPr>
        <w:t>View Individual Child Consent Details</w:t>
      </w:r>
    </w:p>
    <w:p w:rsidR="00715F54" w:rsidRPr="00715F54" w:rsidRDefault="00715F54" w:rsidP="00C231D7">
      <w:pPr>
        <w:pStyle w:val="ListParagraph"/>
        <w:numPr>
          <w:ilvl w:val="0"/>
          <w:numId w:val="8"/>
        </w:numPr>
        <w:rPr>
          <w:rFonts w:asciiTheme="majorHAnsi" w:hAnsiTheme="majorHAnsi" w:cstheme="majorBidi"/>
          <w:b/>
          <w:bCs/>
          <w:color w:val="365F91" w:themeColor="accent1" w:themeShade="BF"/>
          <w:sz w:val="28"/>
          <w:szCs w:val="28"/>
          <w:lang w:eastAsia="en-GB"/>
        </w:rPr>
      </w:pPr>
      <w:r>
        <w:rPr>
          <w:lang w:eastAsia="en-GB"/>
        </w:rPr>
        <w:t>View Individual Child Doctor Details</w:t>
      </w:r>
      <w:r w:rsidRPr="00263E49">
        <w:rPr>
          <w:rFonts w:eastAsia="Times New Roman"/>
          <w:lang w:eastAsia="en-GB"/>
        </w:rPr>
        <w:t xml:space="preserve"> </w:t>
      </w:r>
    </w:p>
    <w:p w:rsidR="00715F54" w:rsidRPr="00715F54" w:rsidRDefault="00715F54" w:rsidP="00C231D7">
      <w:pPr>
        <w:pStyle w:val="ListParagraph"/>
        <w:numPr>
          <w:ilvl w:val="0"/>
          <w:numId w:val="8"/>
        </w:numPr>
        <w:rPr>
          <w:rFonts w:asciiTheme="majorHAnsi" w:hAnsiTheme="majorHAnsi" w:cstheme="majorBidi"/>
          <w:b/>
          <w:bCs/>
          <w:color w:val="365F91" w:themeColor="accent1" w:themeShade="BF"/>
          <w:sz w:val="28"/>
          <w:szCs w:val="28"/>
          <w:lang w:eastAsia="en-GB"/>
        </w:rPr>
      </w:pPr>
      <w:r>
        <w:rPr>
          <w:lang w:eastAsia="en-GB"/>
        </w:rPr>
        <w:t>View Individual Child Parents Details</w:t>
      </w:r>
      <w:r w:rsidRPr="00715F54">
        <w:rPr>
          <w:rFonts w:eastAsia="Times New Roman"/>
          <w:lang w:eastAsia="en-GB"/>
        </w:rPr>
        <w:t xml:space="preserve"> </w:t>
      </w:r>
    </w:p>
    <w:p w:rsidR="00263E49" w:rsidRPr="00681B9E" w:rsidRDefault="00715F54" w:rsidP="00C231D7">
      <w:pPr>
        <w:pStyle w:val="ListParagraph"/>
        <w:numPr>
          <w:ilvl w:val="0"/>
          <w:numId w:val="8"/>
        </w:numPr>
        <w:rPr>
          <w:rFonts w:asciiTheme="majorHAnsi" w:hAnsiTheme="majorHAnsi" w:cstheme="majorBidi"/>
          <w:b/>
          <w:bCs/>
          <w:color w:val="365F91" w:themeColor="accent1" w:themeShade="BF"/>
          <w:sz w:val="28"/>
          <w:szCs w:val="28"/>
          <w:lang w:eastAsia="en-GB"/>
        </w:rPr>
      </w:pPr>
      <w:r>
        <w:rPr>
          <w:lang w:eastAsia="en-GB"/>
        </w:rPr>
        <w:t>View Individual Child Emergency Contacts Details</w:t>
      </w:r>
    </w:p>
    <w:p w:rsidR="00681B9E" w:rsidRDefault="000F00F3" w:rsidP="00681B9E">
      <w:pPr>
        <w:pStyle w:val="Heading1"/>
        <w:rPr>
          <w:rFonts w:eastAsia="Times New Roman"/>
          <w:lang w:eastAsia="en-GB"/>
        </w:rPr>
      </w:pPr>
      <w:r>
        <w:rPr>
          <w:rFonts w:eastAsia="Times New Roman"/>
          <w:lang w:eastAsia="en-GB"/>
        </w:rPr>
        <w:t>3</w:t>
      </w:r>
      <w:r w:rsidR="00681B9E">
        <w:rPr>
          <w:rFonts w:eastAsia="Times New Roman"/>
          <w:lang w:eastAsia="en-GB"/>
        </w:rPr>
        <w:t>) Editing</w:t>
      </w:r>
      <w:r w:rsidR="00AD1905">
        <w:rPr>
          <w:rFonts w:eastAsia="Times New Roman"/>
          <w:lang w:eastAsia="en-GB"/>
        </w:rPr>
        <w:t xml:space="preserve"> and Locking</w:t>
      </w:r>
    </w:p>
    <w:p w:rsidR="00681B9E" w:rsidRPr="00F96743" w:rsidRDefault="00AD1905" w:rsidP="00C231D7">
      <w:pPr>
        <w:pStyle w:val="ListParagraph"/>
        <w:numPr>
          <w:ilvl w:val="0"/>
          <w:numId w:val="12"/>
        </w:numPr>
        <w:rPr>
          <w:rFonts w:asciiTheme="majorHAnsi" w:hAnsiTheme="majorHAnsi" w:cstheme="majorBidi"/>
          <w:b/>
          <w:bCs/>
          <w:color w:val="365F91" w:themeColor="accent1" w:themeShade="BF"/>
          <w:sz w:val="28"/>
          <w:szCs w:val="28"/>
          <w:lang w:eastAsia="en-GB"/>
        </w:rPr>
      </w:pPr>
      <w:r>
        <w:rPr>
          <w:rFonts w:eastAsia="Times New Roman"/>
          <w:lang w:eastAsia="en-GB"/>
        </w:rPr>
        <w:t>Editing View</w:t>
      </w:r>
    </w:p>
    <w:p w:rsidR="00F96743" w:rsidRPr="00F96743" w:rsidRDefault="00F96743" w:rsidP="00C231D7">
      <w:pPr>
        <w:pStyle w:val="ListParagraph"/>
        <w:numPr>
          <w:ilvl w:val="0"/>
          <w:numId w:val="12"/>
        </w:numPr>
        <w:rPr>
          <w:rFonts w:asciiTheme="majorHAnsi" w:hAnsiTheme="majorHAnsi" w:cstheme="majorBidi"/>
          <w:b/>
          <w:bCs/>
          <w:color w:val="365F91" w:themeColor="accent1" w:themeShade="BF"/>
          <w:sz w:val="28"/>
          <w:szCs w:val="28"/>
          <w:lang w:eastAsia="en-GB"/>
        </w:rPr>
      </w:pPr>
      <w:r>
        <w:rPr>
          <w:rFonts w:eastAsia="Times New Roman"/>
          <w:lang w:eastAsia="en-GB"/>
        </w:rPr>
        <w:t>Unlocking a tab and updating the Database</w:t>
      </w:r>
    </w:p>
    <w:p w:rsidR="00F96743" w:rsidRPr="00F96743" w:rsidRDefault="00F96743" w:rsidP="00C231D7">
      <w:pPr>
        <w:pStyle w:val="ListParagraph"/>
        <w:numPr>
          <w:ilvl w:val="0"/>
          <w:numId w:val="12"/>
        </w:numPr>
        <w:rPr>
          <w:rFonts w:asciiTheme="majorHAnsi" w:hAnsiTheme="majorHAnsi" w:cstheme="majorBidi"/>
          <w:b/>
          <w:bCs/>
          <w:color w:val="365F91" w:themeColor="accent1" w:themeShade="BF"/>
          <w:sz w:val="28"/>
          <w:szCs w:val="28"/>
          <w:lang w:eastAsia="en-GB"/>
        </w:rPr>
      </w:pPr>
      <w:r>
        <w:rPr>
          <w:rFonts w:eastAsia="Times New Roman"/>
          <w:lang w:eastAsia="en-GB"/>
        </w:rPr>
        <w:t>Locking a tab</w:t>
      </w:r>
    </w:p>
    <w:p w:rsidR="00AD1905" w:rsidRDefault="000F00F3" w:rsidP="00AD1905">
      <w:pPr>
        <w:pStyle w:val="Heading1"/>
        <w:rPr>
          <w:rFonts w:eastAsia="Times New Roman"/>
          <w:lang w:eastAsia="en-GB"/>
        </w:rPr>
      </w:pPr>
      <w:r>
        <w:rPr>
          <w:rFonts w:eastAsia="Times New Roman"/>
          <w:lang w:eastAsia="en-GB"/>
        </w:rPr>
        <w:t>4</w:t>
      </w:r>
      <w:r w:rsidR="00AD1905">
        <w:rPr>
          <w:rFonts w:eastAsia="Times New Roman"/>
          <w:lang w:eastAsia="en-GB"/>
        </w:rPr>
        <w:t>) Medical Emergency</w:t>
      </w:r>
    </w:p>
    <w:p w:rsidR="00AD1905" w:rsidRPr="008A1152" w:rsidRDefault="00AD1905" w:rsidP="00C231D7">
      <w:pPr>
        <w:pStyle w:val="ListParagraph"/>
        <w:numPr>
          <w:ilvl w:val="0"/>
          <w:numId w:val="15"/>
        </w:numPr>
        <w:rPr>
          <w:rFonts w:asciiTheme="majorHAnsi" w:hAnsiTheme="majorHAnsi" w:cstheme="majorBidi"/>
          <w:b/>
          <w:bCs/>
          <w:color w:val="365F91" w:themeColor="accent1" w:themeShade="BF"/>
          <w:sz w:val="28"/>
          <w:szCs w:val="28"/>
          <w:lang w:eastAsia="en-GB"/>
        </w:rPr>
      </w:pPr>
      <w:r>
        <w:rPr>
          <w:rFonts w:eastAsia="Times New Roman"/>
          <w:lang w:eastAsia="en-GB"/>
        </w:rPr>
        <w:t>Print Medical Details</w:t>
      </w:r>
    </w:p>
    <w:p w:rsidR="008A1152" w:rsidRDefault="008A1152" w:rsidP="008A1152">
      <w:pPr>
        <w:pStyle w:val="Heading1"/>
        <w:rPr>
          <w:rFonts w:eastAsia="Times New Roman"/>
          <w:lang w:eastAsia="en-GB"/>
        </w:rPr>
      </w:pPr>
      <w:r>
        <w:rPr>
          <w:rFonts w:eastAsia="Times New Roman"/>
          <w:lang w:eastAsia="en-GB"/>
        </w:rPr>
        <w:t>4) Technical Annex</w:t>
      </w:r>
    </w:p>
    <w:p w:rsidR="008A1152" w:rsidRPr="008A1152" w:rsidRDefault="008A1152" w:rsidP="00C231D7">
      <w:pPr>
        <w:pStyle w:val="ListParagraph"/>
        <w:numPr>
          <w:ilvl w:val="0"/>
          <w:numId w:val="16"/>
        </w:numPr>
        <w:rPr>
          <w:rFonts w:asciiTheme="majorHAnsi" w:hAnsiTheme="majorHAnsi" w:cstheme="majorBidi"/>
          <w:b/>
          <w:bCs/>
          <w:color w:val="365F91" w:themeColor="accent1" w:themeShade="BF"/>
          <w:sz w:val="28"/>
          <w:szCs w:val="28"/>
          <w:lang w:eastAsia="en-GB"/>
        </w:rPr>
      </w:pPr>
      <w:r>
        <w:rPr>
          <w:rFonts w:eastAsia="Times New Roman"/>
          <w:lang w:eastAsia="en-GB"/>
        </w:rPr>
        <w:t>Users</w:t>
      </w:r>
    </w:p>
    <w:p w:rsidR="008A1152" w:rsidRPr="008A1152" w:rsidRDefault="008A1152" w:rsidP="00C231D7">
      <w:pPr>
        <w:pStyle w:val="ListParagraph"/>
        <w:numPr>
          <w:ilvl w:val="0"/>
          <w:numId w:val="16"/>
        </w:numPr>
        <w:rPr>
          <w:rFonts w:asciiTheme="majorHAnsi" w:hAnsiTheme="majorHAnsi" w:cstheme="majorBidi"/>
          <w:b/>
          <w:bCs/>
          <w:color w:val="365F91" w:themeColor="accent1" w:themeShade="BF"/>
          <w:sz w:val="28"/>
          <w:szCs w:val="28"/>
          <w:lang w:eastAsia="en-GB"/>
        </w:rPr>
      </w:pPr>
      <w:r>
        <w:rPr>
          <w:rFonts w:eastAsia="Times New Roman"/>
          <w:lang w:eastAsia="en-GB"/>
        </w:rPr>
        <w:t>Views</w:t>
      </w:r>
    </w:p>
    <w:p w:rsidR="008A1152" w:rsidRPr="008A1152" w:rsidRDefault="008A1152" w:rsidP="00C231D7">
      <w:pPr>
        <w:pStyle w:val="ListParagraph"/>
        <w:numPr>
          <w:ilvl w:val="0"/>
          <w:numId w:val="16"/>
        </w:numPr>
        <w:rPr>
          <w:rFonts w:asciiTheme="majorHAnsi" w:hAnsiTheme="majorHAnsi" w:cstheme="majorBidi"/>
          <w:b/>
          <w:bCs/>
          <w:color w:val="365F91" w:themeColor="accent1" w:themeShade="BF"/>
          <w:sz w:val="28"/>
          <w:szCs w:val="28"/>
          <w:lang w:eastAsia="en-GB"/>
        </w:rPr>
      </w:pPr>
      <w:r w:rsidRPr="008A1152">
        <w:rPr>
          <w:rFonts w:eastAsia="Times New Roman"/>
          <w:lang w:eastAsia="en-GB"/>
        </w:rPr>
        <w:t>Stored Procedures</w:t>
      </w:r>
    </w:p>
    <w:p w:rsidR="008A1152" w:rsidRPr="008A1152" w:rsidRDefault="008A1152" w:rsidP="008A1152">
      <w:pPr>
        <w:rPr>
          <w:rFonts w:asciiTheme="majorHAnsi" w:hAnsiTheme="majorHAnsi" w:cstheme="majorBidi"/>
          <w:b/>
          <w:bCs/>
          <w:color w:val="365F91" w:themeColor="accent1" w:themeShade="BF"/>
          <w:sz w:val="28"/>
          <w:szCs w:val="28"/>
          <w:lang w:eastAsia="en-GB"/>
        </w:rPr>
      </w:pPr>
    </w:p>
    <w:p w:rsidR="00681B9E" w:rsidRPr="00681B9E" w:rsidRDefault="00681B9E" w:rsidP="00681B9E">
      <w:pPr>
        <w:rPr>
          <w:rFonts w:asciiTheme="majorHAnsi" w:hAnsiTheme="majorHAnsi" w:cstheme="majorBidi"/>
          <w:b/>
          <w:bCs/>
          <w:color w:val="365F91" w:themeColor="accent1" w:themeShade="BF"/>
          <w:sz w:val="28"/>
          <w:szCs w:val="28"/>
          <w:lang w:eastAsia="en-GB"/>
        </w:rPr>
      </w:pPr>
    </w:p>
    <w:p w:rsidR="00EE0269" w:rsidRPr="001101BE" w:rsidRDefault="00EE0269" w:rsidP="00263E49">
      <w:pPr>
        <w:pStyle w:val="ListParagraph"/>
        <w:rPr>
          <w:rFonts w:asciiTheme="majorHAnsi" w:hAnsiTheme="majorHAnsi" w:cstheme="majorBidi"/>
          <w:b/>
          <w:bCs/>
          <w:color w:val="365F91" w:themeColor="accent1" w:themeShade="BF"/>
          <w:sz w:val="28"/>
          <w:szCs w:val="28"/>
          <w:lang w:eastAsia="en-GB"/>
        </w:rPr>
      </w:pPr>
    </w:p>
    <w:p w:rsidR="001101BE" w:rsidRDefault="001101BE">
      <w:pPr>
        <w:rPr>
          <w:rFonts w:eastAsiaTheme="majorEastAsia" w:cstheme="majorBidi"/>
          <w:b/>
          <w:bCs/>
          <w:color w:val="365F91" w:themeColor="accent1" w:themeShade="BF"/>
          <w:sz w:val="48"/>
          <w:szCs w:val="48"/>
        </w:rPr>
      </w:pPr>
      <w:r>
        <w:rPr>
          <w:sz w:val="48"/>
          <w:szCs w:val="48"/>
        </w:rPr>
        <w:br w:type="page"/>
      </w:r>
    </w:p>
    <w:p w:rsidR="002B780D" w:rsidRDefault="002B780D" w:rsidP="002B780D">
      <w:pPr>
        <w:pStyle w:val="Heading1"/>
        <w:rPr>
          <w:rFonts w:eastAsia="Times New Roman"/>
          <w:lang w:eastAsia="en-GB"/>
        </w:rPr>
      </w:pPr>
      <w:r>
        <w:rPr>
          <w:rFonts w:asciiTheme="minorHAnsi" w:hAnsiTheme="minorHAnsi"/>
          <w:sz w:val="48"/>
          <w:szCs w:val="48"/>
        </w:rPr>
        <w:t>Basic Search and Refine Search</w:t>
      </w:r>
    </w:p>
    <w:p w:rsidR="002B780D" w:rsidRDefault="00263E49" w:rsidP="00C231D7">
      <w:pPr>
        <w:pStyle w:val="Heading1"/>
        <w:numPr>
          <w:ilvl w:val="0"/>
          <w:numId w:val="7"/>
        </w:numPr>
        <w:spacing w:before="0"/>
        <w:rPr>
          <w:rFonts w:eastAsia="Times New Roman"/>
          <w:lang w:eastAsia="en-GB"/>
        </w:rPr>
      </w:pPr>
      <w:r>
        <w:rPr>
          <w:rFonts w:eastAsia="Times New Roman"/>
          <w:noProof/>
          <w:lang w:eastAsia="en-GB"/>
        </w:rPr>
        <w:drawing>
          <wp:anchor distT="0" distB="0" distL="114300" distR="114300" simplePos="0" relativeHeight="251667456" behindDoc="0" locked="0" layoutInCell="1" allowOverlap="1">
            <wp:simplePos x="0" y="0"/>
            <wp:positionH relativeFrom="column">
              <wp:posOffset>2526030</wp:posOffset>
            </wp:positionH>
            <wp:positionV relativeFrom="paragraph">
              <wp:posOffset>219710</wp:posOffset>
            </wp:positionV>
            <wp:extent cx="4331335" cy="2853690"/>
            <wp:effectExtent l="19050" t="0" r="0" b="0"/>
            <wp:wrapThrough wrapText="bothSides">
              <wp:wrapPolygon edited="0">
                <wp:start x="-95" y="0"/>
                <wp:lineTo x="-95" y="21485"/>
                <wp:lineTo x="21565" y="21485"/>
                <wp:lineTo x="21565" y="0"/>
                <wp:lineTo x="-95"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31335" cy="2853690"/>
                    </a:xfrm>
                    <a:prstGeom prst="rect">
                      <a:avLst/>
                    </a:prstGeom>
                    <a:noFill/>
                    <a:ln w="9525">
                      <a:noFill/>
                      <a:miter lim="800000"/>
                      <a:headEnd/>
                      <a:tailEnd/>
                    </a:ln>
                  </pic:spPr>
                </pic:pic>
              </a:graphicData>
            </a:graphic>
          </wp:anchor>
        </w:drawing>
      </w:r>
      <w:r w:rsidR="002B780D">
        <w:rPr>
          <w:rFonts w:eastAsia="Times New Roman"/>
          <w:lang w:eastAsia="en-GB"/>
        </w:rPr>
        <w:t>Initial View</w:t>
      </w:r>
    </w:p>
    <w:p w:rsidR="002B780D" w:rsidRDefault="002B780D" w:rsidP="00263E49">
      <w:pPr>
        <w:spacing w:after="0" w:line="240" w:lineRule="auto"/>
        <w:ind w:left="360"/>
        <w:jc w:val="both"/>
        <w:rPr>
          <w:rFonts w:eastAsia="Times New Roman" w:cs="Times New Roman"/>
          <w:lang w:eastAsia="en-GB"/>
        </w:rPr>
      </w:pPr>
      <w:r>
        <w:rPr>
          <w:rFonts w:eastAsia="Times New Roman" w:cs="Times New Roman"/>
          <w:lang w:eastAsia="en-GB"/>
        </w:rPr>
        <w:t xml:space="preserve">Upon successful installation of the Application and running the application for the first time the user will be presented with the following user interface. </w:t>
      </w:r>
    </w:p>
    <w:p w:rsidR="00124881" w:rsidRDefault="00124881" w:rsidP="00DB24AC">
      <w:pPr>
        <w:spacing w:after="0" w:line="240" w:lineRule="auto"/>
        <w:jc w:val="both"/>
        <w:rPr>
          <w:rFonts w:eastAsia="Times New Roman" w:cs="Times New Roman"/>
          <w:lang w:eastAsia="en-GB"/>
        </w:rPr>
      </w:pPr>
    </w:p>
    <w:p w:rsidR="00124881" w:rsidRDefault="00124881" w:rsidP="00263E49">
      <w:pPr>
        <w:spacing w:after="0" w:line="240" w:lineRule="auto"/>
        <w:ind w:left="360"/>
        <w:jc w:val="both"/>
        <w:rPr>
          <w:rFonts w:eastAsia="Times New Roman" w:cs="Times New Roman"/>
          <w:lang w:eastAsia="en-GB"/>
        </w:rPr>
      </w:pPr>
      <w:r>
        <w:rPr>
          <w:rFonts w:eastAsia="Times New Roman" w:cs="Times New Roman"/>
          <w:lang w:eastAsia="en-GB"/>
        </w:rPr>
        <w:t>Search Functionality is included on the left hand side of the page and child information is stored on the right side of the page.</w:t>
      </w:r>
      <w:r w:rsidRPr="00124881">
        <w:rPr>
          <w:rFonts w:eastAsia="Times New Roman" w:cs="Times New Roman"/>
          <w:lang w:eastAsia="en-GB"/>
        </w:rPr>
        <w:t xml:space="preserve"> </w:t>
      </w:r>
      <w:r>
        <w:rPr>
          <w:rFonts w:eastAsia="Times New Roman" w:cs="Times New Roman"/>
          <w:lang w:eastAsia="en-GB"/>
        </w:rPr>
        <w:t>Most searching related tasks are automated and very little user input is required.</w:t>
      </w:r>
    </w:p>
    <w:p w:rsidR="00124881" w:rsidRDefault="00124881" w:rsidP="00DB24AC">
      <w:pPr>
        <w:spacing w:after="0" w:line="240" w:lineRule="auto"/>
        <w:jc w:val="both"/>
        <w:rPr>
          <w:rFonts w:eastAsia="Times New Roman" w:cs="Times New Roman"/>
          <w:lang w:eastAsia="en-GB"/>
        </w:rPr>
      </w:pPr>
    </w:p>
    <w:p w:rsidR="00124881" w:rsidRDefault="00124881" w:rsidP="00263E49">
      <w:pPr>
        <w:spacing w:after="0" w:line="240" w:lineRule="auto"/>
        <w:ind w:left="360"/>
        <w:jc w:val="both"/>
        <w:rPr>
          <w:rFonts w:eastAsia="Times New Roman" w:cs="Times New Roman"/>
          <w:lang w:eastAsia="en-GB"/>
        </w:rPr>
      </w:pPr>
      <w:r>
        <w:rPr>
          <w:rFonts w:eastAsia="Times New Roman" w:cs="Times New Roman"/>
          <w:lang w:eastAsia="en-GB"/>
        </w:rPr>
        <w:t>Buttons adjacent to labels and text boxes have actions that correspond to those attributes.</w:t>
      </w:r>
    </w:p>
    <w:p w:rsidR="00124881" w:rsidRDefault="00124881" w:rsidP="00DB24AC">
      <w:pPr>
        <w:spacing w:after="0" w:line="240" w:lineRule="auto"/>
        <w:jc w:val="both"/>
        <w:rPr>
          <w:rFonts w:eastAsia="Times New Roman" w:cs="Times New Roman"/>
          <w:lang w:eastAsia="en-GB"/>
        </w:rPr>
      </w:pPr>
    </w:p>
    <w:p w:rsidR="002B780D" w:rsidRDefault="002B780D" w:rsidP="00C231D7">
      <w:pPr>
        <w:pStyle w:val="Heading1"/>
        <w:numPr>
          <w:ilvl w:val="0"/>
          <w:numId w:val="7"/>
        </w:numPr>
        <w:spacing w:before="0"/>
        <w:rPr>
          <w:rFonts w:eastAsia="Times New Roman"/>
          <w:lang w:eastAsia="en-GB"/>
        </w:rPr>
      </w:pPr>
      <w:r>
        <w:rPr>
          <w:rFonts w:eastAsia="Times New Roman"/>
          <w:noProof/>
          <w:lang w:eastAsia="en-GB"/>
        </w:rPr>
        <w:drawing>
          <wp:anchor distT="0" distB="0" distL="114300" distR="114300" simplePos="0" relativeHeight="251663360" behindDoc="0" locked="0" layoutInCell="1" allowOverlap="1">
            <wp:simplePos x="0" y="0"/>
            <wp:positionH relativeFrom="column">
              <wp:posOffset>3751580</wp:posOffset>
            </wp:positionH>
            <wp:positionV relativeFrom="paragraph">
              <wp:posOffset>186055</wp:posOffset>
            </wp:positionV>
            <wp:extent cx="2905760" cy="813435"/>
            <wp:effectExtent l="19050" t="0" r="8890" b="0"/>
            <wp:wrapThrough wrapText="bothSides">
              <wp:wrapPolygon edited="0">
                <wp:start x="-142" y="0"/>
                <wp:lineTo x="-142" y="21246"/>
                <wp:lineTo x="21666" y="21246"/>
                <wp:lineTo x="21666" y="0"/>
                <wp:lineTo x="-142"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905760" cy="813435"/>
                    </a:xfrm>
                    <a:prstGeom prst="rect">
                      <a:avLst/>
                    </a:prstGeom>
                    <a:noFill/>
                    <a:ln w="9525">
                      <a:noFill/>
                      <a:miter lim="800000"/>
                      <a:headEnd/>
                      <a:tailEnd/>
                    </a:ln>
                  </pic:spPr>
                </pic:pic>
              </a:graphicData>
            </a:graphic>
          </wp:anchor>
        </w:drawing>
      </w:r>
      <w:r>
        <w:rPr>
          <w:rFonts w:eastAsia="Times New Roman"/>
          <w:lang w:eastAsia="en-GB"/>
        </w:rPr>
        <w:t>View all Children in Database</w:t>
      </w:r>
    </w:p>
    <w:p w:rsidR="002B780D" w:rsidRDefault="00DB24AC" w:rsidP="00C231D7">
      <w:pPr>
        <w:pStyle w:val="ListParagraph"/>
        <w:numPr>
          <w:ilvl w:val="0"/>
          <w:numId w:val="1"/>
        </w:numPr>
        <w:spacing w:after="0" w:line="240" w:lineRule="auto"/>
        <w:jc w:val="both"/>
        <w:rPr>
          <w:rFonts w:eastAsia="Times New Roman" w:cs="Times New Roman"/>
          <w:lang w:eastAsia="en-GB"/>
        </w:rPr>
      </w:pPr>
      <w:r>
        <w:rPr>
          <w:noProof/>
          <w:lang w:eastAsia="en-GB"/>
        </w:rPr>
        <w:pict>
          <v:rect id="_x0000_s1069" style="position:absolute;left:0;text-align:left;margin-left:345.7pt;margin-top:10.25pt;width:101.3pt;height:14.2pt;z-index:251674624" filled="f" strokecolor="#0d0d0d [3069]" strokeweight="2.25pt"/>
        </w:pict>
      </w:r>
      <w:r w:rsidR="002B780D">
        <w:rPr>
          <w:rFonts w:eastAsia="Times New Roman" w:cs="Times New Roman"/>
          <w:lang w:eastAsia="en-GB"/>
        </w:rPr>
        <w:t>Click on either the First Name or Surname Text Box</w:t>
      </w:r>
    </w:p>
    <w:p w:rsidR="00DB24AC" w:rsidRDefault="00DB24AC" w:rsidP="00C231D7">
      <w:pPr>
        <w:pStyle w:val="ListParagraph"/>
        <w:numPr>
          <w:ilvl w:val="0"/>
          <w:numId w:val="1"/>
        </w:numPr>
        <w:spacing w:after="0" w:line="240" w:lineRule="auto"/>
        <w:jc w:val="both"/>
        <w:rPr>
          <w:rFonts w:eastAsia="Times New Roman" w:cs="Times New Roman"/>
          <w:lang w:eastAsia="en-GB"/>
        </w:rPr>
      </w:pPr>
      <w:r>
        <w:rPr>
          <w:rFonts w:eastAsia="Times New Roman"/>
          <w:noProof/>
          <w:lang w:eastAsia="en-GB"/>
        </w:rPr>
        <w:pict>
          <v:rect id="_x0000_s1068" style="position:absolute;left:0;text-align:left;margin-left:344.9pt;margin-top:16pt;width:101.3pt;height:13.4pt;z-index:251673600" filled="f" strokecolor="#0d0d0d [3069]" strokeweight="2.25pt"/>
        </w:pict>
      </w:r>
      <w:r w:rsidR="002B780D">
        <w:rPr>
          <w:rFonts w:eastAsia="Times New Roman" w:cs="Times New Roman"/>
          <w:lang w:eastAsia="en-GB"/>
        </w:rPr>
        <w:t>The list box will update with all children in the database in alphabetic order.</w:t>
      </w:r>
    </w:p>
    <w:p w:rsidR="00DB24AC" w:rsidRPr="00DB24AC" w:rsidRDefault="00DB24AC" w:rsidP="00DB24AC">
      <w:pPr>
        <w:pStyle w:val="ListParagraph"/>
        <w:spacing w:after="0" w:line="240" w:lineRule="auto"/>
        <w:jc w:val="both"/>
        <w:rPr>
          <w:rFonts w:eastAsia="Times New Roman" w:cs="Times New Roman"/>
          <w:lang w:eastAsia="en-GB"/>
        </w:rPr>
      </w:pPr>
    </w:p>
    <w:p w:rsidR="00DB24AC" w:rsidRDefault="00DB24AC" w:rsidP="00C231D7">
      <w:pPr>
        <w:pStyle w:val="Heading1"/>
        <w:numPr>
          <w:ilvl w:val="0"/>
          <w:numId w:val="7"/>
        </w:numPr>
        <w:spacing w:before="0"/>
        <w:rPr>
          <w:rFonts w:eastAsia="Times New Roman"/>
          <w:lang w:eastAsia="en-GB"/>
        </w:rPr>
      </w:pPr>
      <w:r>
        <w:rPr>
          <w:rFonts w:eastAsia="Times New Roman"/>
          <w:lang w:eastAsia="en-GB"/>
        </w:rPr>
        <w:t>Performing a basic search</w:t>
      </w:r>
    </w:p>
    <w:p w:rsidR="00DB24AC" w:rsidRDefault="00DB24AC" w:rsidP="00C231D7">
      <w:pPr>
        <w:pStyle w:val="ListParagraph"/>
        <w:numPr>
          <w:ilvl w:val="0"/>
          <w:numId w:val="5"/>
        </w:numPr>
        <w:spacing w:after="0" w:line="240" w:lineRule="auto"/>
        <w:rPr>
          <w:rFonts w:eastAsia="Times New Roman" w:cs="Times New Roman"/>
          <w:lang w:eastAsia="en-GB"/>
        </w:rPr>
      </w:pPr>
      <w:r>
        <w:rPr>
          <w:rFonts w:eastAsia="Times New Roman" w:cs="Times New Roman"/>
          <w:lang w:eastAsia="en-GB"/>
        </w:rPr>
        <w:t>Click on either the First Name or Surname Text Box</w:t>
      </w:r>
    </w:p>
    <w:p w:rsidR="00DB24AC" w:rsidRDefault="00DB24AC" w:rsidP="00C231D7">
      <w:pPr>
        <w:pStyle w:val="ListParagraph"/>
        <w:numPr>
          <w:ilvl w:val="0"/>
          <w:numId w:val="5"/>
        </w:numPr>
        <w:spacing w:after="0" w:line="240" w:lineRule="auto"/>
        <w:rPr>
          <w:rFonts w:eastAsia="Times New Roman" w:cs="Times New Roman"/>
          <w:lang w:eastAsia="en-GB"/>
        </w:rPr>
      </w:pPr>
      <w:r>
        <w:rPr>
          <w:rFonts w:eastAsia="Times New Roman" w:cs="Times New Roman"/>
          <w:lang w:eastAsia="en-GB"/>
        </w:rPr>
        <w:t>Enter a character to begin a search. E.g. R or r will begin searching for all children with either a name starting with the letter R or any child with an R in their first name</w:t>
      </w:r>
    </w:p>
    <w:p w:rsidR="00DB24AC" w:rsidRPr="00DB24AC" w:rsidRDefault="00DB24AC" w:rsidP="00DB24AC">
      <w:pPr>
        <w:pStyle w:val="ListParagraph"/>
        <w:spacing w:after="0" w:line="240" w:lineRule="auto"/>
        <w:rPr>
          <w:rFonts w:eastAsia="Times New Roman" w:cs="Times New Roman"/>
          <w:lang w:eastAsia="en-GB"/>
        </w:rPr>
      </w:pPr>
    </w:p>
    <w:p w:rsidR="002B780D" w:rsidRDefault="002B780D" w:rsidP="00C231D7">
      <w:pPr>
        <w:pStyle w:val="Heading1"/>
        <w:numPr>
          <w:ilvl w:val="0"/>
          <w:numId w:val="7"/>
        </w:numPr>
        <w:spacing w:before="0"/>
        <w:rPr>
          <w:rFonts w:eastAsia="Times New Roman"/>
          <w:lang w:eastAsia="en-GB"/>
        </w:rPr>
      </w:pPr>
      <w:r>
        <w:rPr>
          <w:rFonts w:eastAsia="Times New Roman"/>
          <w:lang w:eastAsia="en-GB"/>
        </w:rPr>
        <w:t>Ordering all Children by Name</w:t>
      </w:r>
    </w:p>
    <w:p w:rsidR="002B780D" w:rsidRDefault="002B780D" w:rsidP="00C231D7">
      <w:pPr>
        <w:pStyle w:val="ListParagraph"/>
        <w:numPr>
          <w:ilvl w:val="0"/>
          <w:numId w:val="2"/>
        </w:numPr>
        <w:spacing w:after="0"/>
        <w:jc w:val="both"/>
        <w:rPr>
          <w:lang w:eastAsia="en-GB"/>
        </w:rPr>
      </w:pPr>
      <w:r>
        <w:rPr>
          <w:lang w:eastAsia="en-GB"/>
        </w:rPr>
        <w:t>If no search has been performed repeat step 1 in “</w:t>
      </w:r>
      <w:r w:rsidRPr="002B780D">
        <w:rPr>
          <w:i/>
          <w:lang w:eastAsia="en-GB"/>
        </w:rPr>
        <w:t>View All Children in Database</w:t>
      </w:r>
      <w:r>
        <w:rPr>
          <w:lang w:eastAsia="en-GB"/>
        </w:rPr>
        <w:t>”. If not skip to step 2.</w:t>
      </w:r>
    </w:p>
    <w:p w:rsidR="002B780D" w:rsidRDefault="00DB24AC" w:rsidP="00C231D7">
      <w:pPr>
        <w:pStyle w:val="ListParagraph"/>
        <w:numPr>
          <w:ilvl w:val="0"/>
          <w:numId w:val="2"/>
        </w:numPr>
        <w:spacing w:after="0"/>
        <w:jc w:val="both"/>
        <w:rPr>
          <w:lang w:eastAsia="en-GB"/>
        </w:rPr>
      </w:pPr>
      <w:r>
        <w:rPr>
          <w:rFonts w:eastAsia="Times New Roman" w:cs="Times New Roman"/>
          <w:noProof/>
          <w:lang w:eastAsia="en-GB"/>
        </w:rPr>
        <w:pict>
          <v:rect id="_x0000_s1065" style="position:absolute;left:0;text-align:left;margin-left:295.5pt;margin-top:1.8pt;width:62.5pt;height:18.95pt;z-index:251670528" filled="f" strokecolor="#0d0d0d [3069]" strokeweight="2.25pt"/>
        </w:pict>
      </w:r>
      <w:r w:rsidR="002B780D">
        <w:rPr>
          <w:noProof/>
          <w:lang w:eastAsia="en-GB"/>
        </w:rPr>
        <w:drawing>
          <wp:anchor distT="0" distB="0" distL="114300" distR="114300" simplePos="0" relativeHeight="251664384" behindDoc="0" locked="0" layoutInCell="1" allowOverlap="1">
            <wp:simplePos x="0" y="0"/>
            <wp:positionH relativeFrom="column">
              <wp:posOffset>3098800</wp:posOffset>
            </wp:positionH>
            <wp:positionV relativeFrom="paragraph">
              <wp:posOffset>15240</wp:posOffset>
            </wp:positionV>
            <wp:extent cx="3568065" cy="200660"/>
            <wp:effectExtent l="19050" t="0" r="0" b="0"/>
            <wp:wrapThrough wrapText="bothSides">
              <wp:wrapPolygon edited="0">
                <wp:start x="-115" y="0"/>
                <wp:lineTo x="-115" y="20506"/>
                <wp:lineTo x="21565" y="20506"/>
                <wp:lineTo x="21565" y="0"/>
                <wp:lineTo x="-115"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68065" cy="200660"/>
                    </a:xfrm>
                    <a:prstGeom prst="rect">
                      <a:avLst/>
                    </a:prstGeom>
                    <a:noFill/>
                    <a:ln w="9525">
                      <a:noFill/>
                      <a:miter lim="800000"/>
                      <a:headEnd/>
                      <a:tailEnd/>
                    </a:ln>
                  </pic:spPr>
                </pic:pic>
              </a:graphicData>
            </a:graphic>
          </wp:anchor>
        </w:drawing>
      </w:r>
      <w:r w:rsidR="002B780D">
        <w:rPr>
          <w:lang w:eastAsia="en-GB"/>
        </w:rPr>
        <w:t>You should see the list view updated with all children in the database</w:t>
      </w:r>
    </w:p>
    <w:p w:rsidR="002B780D" w:rsidRDefault="002B780D" w:rsidP="00C231D7">
      <w:pPr>
        <w:pStyle w:val="ListParagraph"/>
        <w:numPr>
          <w:ilvl w:val="0"/>
          <w:numId w:val="2"/>
        </w:numPr>
        <w:spacing w:after="0"/>
        <w:jc w:val="both"/>
        <w:rPr>
          <w:lang w:eastAsia="en-GB"/>
        </w:rPr>
      </w:pPr>
      <w:r>
        <w:rPr>
          <w:lang w:eastAsia="en-GB"/>
        </w:rPr>
        <w:t>Select Name from Order By above List View</w:t>
      </w:r>
    </w:p>
    <w:p w:rsidR="00DB24AC" w:rsidRPr="002B780D" w:rsidRDefault="00DB24AC" w:rsidP="00DB24AC">
      <w:pPr>
        <w:pStyle w:val="ListParagraph"/>
        <w:spacing w:after="0"/>
        <w:jc w:val="both"/>
        <w:rPr>
          <w:lang w:eastAsia="en-GB"/>
        </w:rPr>
      </w:pPr>
    </w:p>
    <w:p w:rsidR="002B780D" w:rsidRDefault="002B780D" w:rsidP="00C231D7">
      <w:pPr>
        <w:pStyle w:val="Heading1"/>
        <w:numPr>
          <w:ilvl w:val="0"/>
          <w:numId w:val="7"/>
        </w:numPr>
        <w:spacing w:before="0"/>
        <w:rPr>
          <w:rFonts w:eastAsia="Times New Roman"/>
          <w:lang w:eastAsia="en-GB"/>
        </w:rPr>
      </w:pPr>
      <w:r>
        <w:rPr>
          <w:rFonts w:eastAsia="Times New Roman"/>
          <w:lang w:eastAsia="en-GB"/>
        </w:rPr>
        <w:t xml:space="preserve">Ordering all Children by Date </w:t>
      </w:r>
      <w:proofErr w:type="gramStart"/>
      <w:r>
        <w:rPr>
          <w:rFonts w:eastAsia="Times New Roman"/>
          <w:lang w:eastAsia="en-GB"/>
        </w:rPr>
        <w:t>Of</w:t>
      </w:r>
      <w:proofErr w:type="gramEnd"/>
      <w:r>
        <w:rPr>
          <w:rFonts w:eastAsia="Times New Roman"/>
          <w:lang w:eastAsia="en-GB"/>
        </w:rPr>
        <w:t xml:space="preserve"> Birth</w:t>
      </w:r>
    </w:p>
    <w:p w:rsidR="002B780D" w:rsidRDefault="002B780D" w:rsidP="00C231D7">
      <w:pPr>
        <w:pStyle w:val="ListParagraph"/>
        <w:numPr>
          <w:ilvl w:val="0"/>
          <w:numId w:val="3"/>
        </w:numPr>
        <w:spacing w:after="0"/>
        <w:jc w:val="both"/>
        <w:rPr>
          <w:lang w:eastAsia="en-GB"/>
        </w:rPr>
      </w:pPr>
      <w:r>
        <w:rPr>
          <w:lang w:eastAsia="en-GB"/>
        </w:rPr>
        <w:t>If no search has been performed repeat step 1 in “</w:t>
      </w:r>
      <w:r w:rsidRPr="002B780D">
        <w:rPr>
          <w:i/>
          <w:lang w:eastAsia="en-GB"/>
        </w:rPr>
        <w:t>View All Children in Database</w:t>
      </w:r>
      <w:r>
        <w:rPr>
          <w:lang w:eastAsia="en-GB"/>
        </w:rPr>
        <w:t>”. If not skip to step 2.</w:t>
      </w:r>
    </w:p>
    <w:p w:rsidR="002B780D" w:rsidRDefault="00124881" w:rsidP="00C231D7">
      <w:pPr>
        <w:pStyle w:val="ListParagraph"/>
        <w:numPr>
          <w:ilvl w:val="0"/>
          <w:numId w:val="3"/>
        </w:numPr>
        <w:spacing w:after="0"/>
        <w:jc w:val="both"/>
        <w:rPr>
          <w:lang w:eastAsia="en-GB"/>
        </w:rPr>
      </w:pPr>
      <w:r>
        <w:rPr>
          <w:rFonts w:eastAsia="Times New Roman" w:cs="Times New Roman"/>
          <w:noProof/>
          <w:lang w:eastAsia="en-GB"/>
        </w:rPr>
        <w:pict>
          <v:rect id="_x0000_s1066" style="position:absolute;left:0;text-align:left;margin-left:358.8pt;margin-top:2.1pt;width:62.5pt;height:18.95pt;z-index:251671552" filled="f" strokecolor="#0d0d0d [3069]" strokeweight="2.25pt"/>
        </w:pict>
      </w:r>
      <w:r w:rsidR="002B780D">
        <w:rPr>
          <w:noProof/>
          <w:lang w:eastAsia="en-GB"/>
        </w:rPr>
        <w:drawing>
          <wp:anchor distT="0" distB="0" distL="114300" distR="114300" simplePos="0" relativeHeight="251666432" behindDoc="0" locked="0" layoutInCell="1" allowOverlap="1">
            <wp:simplePos x="0" y="0"/>
            <wp:positionH relativeFrom="column">
              <wp:posOffset>3098800</wp:posOffset>
            </wp:positionH>
            <wp:positionV relativeFrom="paragraph">
              <wp:posOffset>15240</wp:posOffset>
            </wp:positionV>
            <wp:extent cx="3568065" cy="200660"/>
            <wp:effectExtent l="19050" t="0" r="0" b="0"/>
            <wp:wrapThrough wrapText="bothSides">
              <wp:wrapPolygon edited="0">
                <wp:start x="-115" y="0"/>
                <wp:lineTo x="-115" y="20506"/>
                <wp:lineTo x="21565" y="20506"/>
                <wp:lineTo x="21565" y="0"/>
                <wp:lineTo x="-115" y="0"/>
              </wp:wrapPolygon>
            </wp:wrapThrough>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68065" cy="200660"/>
                    </a:xfrm>
                    <a:prstGeom prst="rect">
                      <a:avLst/>
                    </a:prstGeom>
                    <a:noFill/>
                    <a:ln w="9525">
                      <a:noFill/>
                      <a:miter lim="800000"/>
                      <a:headEnd/>
                      <a:tailEnd/>
                    </a:ln>
                  </pic:spPr>
                </pic:pic>
              </a:graphicData>
            </a:graphic>
          </wp:anchor>
        </w:drawing>
      </w:r>
      <w:r w:rsidR="002B780D">
        <w:rPr>
          <w:lang w:eastAsia="en-GB"/>
        </w:rPr>
        <w:t>You should see the list view updated with all children in the database</w:t>
      </w:r>
    </w:p>
    <w:p w:rsidR="002B780D" w:rsidRDefault="002B780D" w:rsidP="00C231D7">
      <w:pPr>
        <w:pStyle w:val="ListParagraph"/>
        <w:numPr>
          <w:ilvl w:val="0"/>
          <w:numId w:val="3"/>
        </w:numPr>
        <w:spacing w:after="0"/>
        <w:jc w:val="both"/>
        <w:rPr>
          <w:lang w:eastAsia="en-GB"/>
        </w:rPr>
      </w:pPr>
      <w:r>
        <w:rPr>
          <w:lang w:eastAsia="en-GB"/>
        </w:rPr>
        <w:t>Select DOB from Order By above List View</w:t>
      </w:r>
    </w:p>
    <w:p w:rsidR="00DB24AC" w:rsidRDefault="00DB24AC" w:rsidP="00DB24AC">
      <w:pPr>
        <w:pStyle w:val="ListParagraph"/>
        <w:spacing w:after="0"/>
        <w:jc w:val="both"/>
        <w:rPr>
          <w:lang w:eastAsia="en-GB"/>
        </w:rPr>
      </w:pPr>
    </w:p>
    <w:p w:rsidR="00124881" w:rsidRDefault="00124881" w:rsidP="00C231D7">
      <w:pPr>
        <w:pStyle w:val="Heading1"/>
        <w:numPr>
          <w:ilvl w:val="0"/>
          <w:numId w:val="7"/>
        </w:numPr>
        <w:spacing w:before="0"/>
        <w:rPr>
          <w:rFonts w:eastAsia="Times New Roman"/>
          <w:lang w:eastAsia="en-GB"/>
        </w:rPr>
      </w:pPr>
      <w:r>
        <w:rPr>
          <w:rFonts w:eastAsia="Times New Roman"/>
          <w:lang w:eastAsia="en-GB"/>
        </w:rPr>
        <w:t>Ordering all Children by Room Name</w:t>
      </w:r>
    </w:p>
    <w:p w:rsidR="00124881" w:rsidRDefault="00124881" w:rsidP="00C231D7">
      <w:pPr>
        <w:pStyle w:val="ListParagraph"/>
        <w:numPr>
          <w:ilvl w:val="0"/>
          <w:numId w:val="4"/>
        </w:numPr>
        <w:spacing w:after="0"/>
        <w:jc w:val="both"/>
        <w:rPr>
          <w:lang w:eastAsia="en-GB"/>
        </w:rPr>
      </w:pPr>
      <w:r>
        <w:rPr>
          <w:lang w:eastAsia="en-GB"/>
        </w:rPr>
        <w:t>If no search has been performed repeat step 1 in “</w:t>
      </w:r>
      <w:r w:rsidRPr="002B780D">
        <w:rPr>
          <w:i/>
          <w:lang w:eastAsia="en-GB"/>
        </w:rPr>
        <w:t>View All Children in Database</w:t>
      </w:r>
      <w:r>
        <w:rPr>
          <w:lang w:eastAsia="en-GB"/>
        </w:rPr>
        <w:t>”. If not skip to step 2.</w:t>
      </w:r>
    </w:p>
    <w:p w:rsidR="00124881" w:rsidRDefault="00124881" w:rsidP="00C231D7">
      <w:pPr>
        <w:pStyle w:val="ListParagraph"/>
        <w:numPr>
          <w:ilvl w:val="0"/>
          <w:numId w:val="4"/>
        </w:numPr>
        <w:spacing w:after="0"/>
        <w:jc w:val="both"/>
        <w:rPr>
          <w:lang w:eastAsia="en-GB"/>
        </w:rPr>
      </w:pPr>
      <w:r>
        <w:rPr>
          <w:rFonts w:eastAsia="Times New Roman" w:cs="Times New Roman"/>
          <w:noProof/>
          <w:lang w:eastAsia="en-GB"/>
        </w:rPr>
        <w:pict>
          <v:rect id="_x0000_s1067" style="position:absolute;left:0;text-align:left;margin-left:427pt;margin-top:1.9pt;width:62.5pt;height:18.95pt;z-index:251672576" filled="f" strokecolor="#0d0d0d [3069]" strokeweight="2.25pt"/>
        </w:pict>
      </w:r>
      <w:r>
        <w:rPr>
          <w:noProof/>
          <w:lang w:eastAsia="en-GB"/>
        </w:rPr>
        <w:drawing>
          <wp:anchor distT="0" distB="0" distL="114300" distR="114300" simplePos="0" relativeHeight="251669504" behindDoc="0" locked="0" layoutInCell="1" allowOverlap="1">
            <wp:simplePos x="0" y="0"/>
            <wp:positionH relativeFrom="column">
              <wp:posOffset>3098800</wp:posOffset>
            </wp:positionH>
            <wp:positionV relativeFrom="paragraph">
              <wp:posOffset>15240</wp:posOffset>
            </wp:positionV>
            <wp:extent cx="3568065" cy="200660"/>
            <wp:effectExtent l="19050" t="0" r="0" b="0"/>
            <wp:wrapThrough wrapText="bothSides">
              <wp:wrapPolygon edited="0">
                <wp:start x="-115" y="0"/>
                <wp:lineTo x="-115" y="20506"/>
                <wp:lineTo x="21565" y="20506"/>
                <wp:lineTo x="21565" y="0"/>
                <wp:lineTo x="-115" y="0"/>
              </wp:wrapPolygon>
            </wp:wrapThrough>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68065" cy="200660"/>
                    </a:xfrm>
                    <a:prstGeom prst="rect">
                      <a:avLst/>
                    </a:prstGeom>
                    <a:noFill/>
                    <a:ln w="9525">
                      <a:noFill/>
                      <a:miter lim="800000"/>
                      <a:headEnd/>
                      <a:tailEnd/>
                    </a:ln>
                  </pic:spPr>
                </pic:pic>
              </a:graphicData>
            </a:graphic>
          </wp:anchor>
        </w:drawing>
      </w:r>
      <w:r>
        <w:rPr>
          <w:lang w:eastAsia="en-GB"/>
        </w:rPr>
        <w:t>You should see the list view updated with all children in the database</w:t>
      </w:r>
    </w:p>
    <w:p w:rsidR="00124881" w:rsidRDefault="00124881" w:rsidP="00C231D7">
      <w:pPr>
        <w:pStyle w:val="ListParagraph"/>
        <w:numPr>
          <w:ilvl w:val="0"/>
          <w:numId w:val="4"/>
        </w:numPr>
        <w:spacing w:after="0"/>
        <w:jc w:val="both"/>
        <w:rPr>
          <w:lang w:eastAsia="en-GB"/>
        </w:rPr>
      </w:pPr>
      <w:r>
        <w:rPr>
          <w:lang w:eastAsia="en-GB"/>
        </w:rPr>
        <w:t>Select Room Name from Order By above List View</w:t>
      </w:r>
    </w:p>
    <w:p w:rsidR="00DB24AC" w:rsidRDefault="00DB24AC">
      <w:pPr>
        <w:rPr>
          <w:rFonts w:eastAsia="Times New Roman" w:cs="Times New Roman"/>
          <w:lang w:eastAsia="en-GB"/>
        </w:rPr>
      </w:pPr>
      <w:r>
        <w:rPr>
          <w:rFonts w:eastAsia="Times New Roman" w:cs="Times New Roman"/>
          <w:lang w:eastAsia="en-GB"/>
        </w:rPr>
        <w:br w:type="page"/>
      </w:r>
    </w:p>
    <w:p w:rsidR="00DE2CED" w:rsidRDefault="00DE2CED" w:rsidP="00DE2CED">
      <w:pPr>
        <w:pStyle w:val="Heading1"/>
        <w:rPr>
          <w:rFonts w:asciiTheme="minorHAnsi" w:hAnsiTheme="minorHAnsi"/>
          <w:sz w:val="48"/>
          <w:szCs w:val="48"/>
        </w:rPr>
      </w:pPr>
      <w:r>
        <w:rPr>
          <w:rFonts w:asciiTheme="minorHAnsi" w:hAnsiTheme="minorHAnsi"/>
          <w:sz w:val="48"/>
          <w:szCs w:val="48"/>
        </w:rPr>
        <w:t>View Search Results</w:t>
      </w:r>
    </w:p>
    <w:p w:rsidR="00DE2CED" w:rsidRDefault="00DE2CED" w:rsidP="00C231D7">
      <w:pPr>
        <w:pStyle w:val="Heading1"/>
        <w:numPr>
          <w:ilvl w:val="0"/>
          <w:numId w:val="9"/>
        </w:numPr>
        <w:spacing w:before="0"/>
      </w:pPr>
      <w:r>
        <w:t>Search View</w:t>
      </w:r>
    </w:p>
    <w:p w:rsidR="00DE2CED" w:rsidRDefault="00DE2CED" w:rsidP="00D22CD0">
      <w:pPr>
        <w:spacing w:after="0"/>
        <w:ind w:left="360"/>
        <w:jc w:val="both"/>
      </w:pPr>
      <w:r>
        <w:rPr>
          <w:noProof/>
          <w:lang w:eastAsia="en-GB"/>
        </w:rPr>
        <w:drawing>
          <wp:anchor distT="0" distB="0" distL="114300" distR="114300" simplePos="0" relativeHeight="251675648" behindDoc="0" locked="0" layoutInCell="1" allowOverlap="1">
            <wp:simplePos x="0" y="0"/>
            <wp:positionH relativeFrom="column">
              <wp:posOffset>1953260</wp:posOffset>
            </wp:positionH>
            <wp:positionV relativeFrom="paragraph">
              <wp:posOffset>17145</wp:posOffset>
            </wp:positionV>
            <wp:extent cx="4653280" cy="3235325"/>
            <wp:effectExtent l="19050" t="0" r="0" b="0"/>
            <wp:wrapThrough wrapText="bothSides">
              <wp:wrapPolygon edited="0">
                <wp:start x="-88" y="0"/>
                <wp:lineTo x="-88" y="21494"/>
                <wp:lineTo x="21576" y="21494"/>
                <wp:lineTo x="21576" y="0"/>
                <wp:lineTo x="-88" y="0"/>
              </wp:wrapPolygon>
            </wp:wrapThrough>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653280" cy="3235325"/>
                    </a:xfrm>
                    <a:prstGeom prst="rect">
                      <a:avLst/>
                    </a:prstGeom>
                    <a:noFill/>
                    <a:ln w="9525">
                      <a:noFill/>
                      <a:miter lim="800000"/>
                      <a:headEnd/>
                      <a:tailEnd/>
                    </a:ln>
                  </pic:spPr>
                </pic:pic>
              </a:graphicData>
            </a:graphic>
          </wp:anchor>
        </w:drawing>
      </w:r>
      <w:r>
        <w:t xml:space="preserve">Whenever a search of any kind is performed the list view will be populated with children from the database. </w:t>
      </w:r>
    </w:p>
    <w:p w:rsidR="00DE2CED" w:rsidRDefault="00DE2CED" w:rsidP="00D22CD0">
      <w:pPr>
        <w:spacing w:after="0"/>
        <w:ind w:left="360"/>
        <w:jc w:val="both"/>
      </w:pPr>
      <w:r>
        <w:t>Information on the right side of the page is auto generated whenever a user selects a child from the result in the same interface.</w:t>
      </w:r>
    </w:p>
    <w:p w:rsidR="00DE2CED" w:rsidRDefault="00DE2CED" w:rsidP="00D22CD0">
      <w:pPr>
        <w:spacing w:after="0"/>
        <w:ind w:left="360"/>
        <w:jc w:val="both"/>
      </w:pPr>
      <w:proofErr w:type="gramStart"/>
      <w:r>
        <w:t>Tab views are used to hide information of less importance but still requires</w:t>
      </w:r>
      <w:proofErr w:type="gramEnd"/>
      <w:r>
        <w:t xml:space="preserve"> frequent access.</w:t>
      </w:r>
    </w:p>
    <w:p w:rsidR="00D22CD0" w:rsidRDefault="00D22CD0" w:rsidP="00D22CD0">
      <w:pPr>
        <w:spacing w:after="0"/>
        <w:ind w:left="360"/>
        <w:jc w:val="both"/>
      </w:pPr>
    </w:p>
    <w:p w:rsidR="00D22CD0" w:rsidRPr="00DE2CED" w:rsidRDefault="00D22CD0" w:rsidP="00D22CD0">
      <w:pPr>
        <w:spacing w:after="0"/>
        <w:ind w:left="360"/>
        <w:jc w:val="both"/>
      </w:pPr>
    </w:p>
    <w:p w:rsidR="005E4658" w:rsidRDefault="00D22CD0" w:rsidP="00C231D7">
      <w:pPr>
        <w:pStyle w:val="Heading1"/>
        <w:numPr>
          <w:ilvl w:val="0"/>
          <w:numId w:val="9"/>
        </w:numPr>
        <w:spacing w:before="0"/>
        <w:rPr>
          <w:lang w:eastAsia="en-GB"/>
        </w:rPr>
      </w:pPr>
      <w:r>
        <w:rPr>
          <w:rFonts w:eastAsia="Times New Roman"/>
          <w:noProof/>
          <w:lang w:eastAsia="en-GB"/>
        </w:rPr>
        <w:drawing>
          <wp:anchor distT="0" distB="0" distL="114300" distR="114300" simplePos="0" relativeHeight="251676672" behindDoc="0" locked="0" layoutInCell="1" allowOverlap="1">
            <wp:simplePos x="0" y="0"/>
            <wp:positionH relativeFrom="column">
              <wp:posOffset>3982720</wp:posOffset>
            </wp:positionH>
            <wp:positionV relativeFrom="paragraph">
              <wp:posOffset>59690</wp:posOffset>
            </wp:positionV>
            <wp:extent cx="2543175" cy="873760"/>
            <wp:effectExtent l="19050" t="0" r="9525" b="0"/>
            <wp:wrapThrough wrapText="bothSides">
              <wp:wrapPolygon edited="0">
                <wp:start x="-162" y="0"/>
                <wp:lineTo x="-162" y="21192"/>
                <wp:lineTo x="21681" y="21192"/>
                <wp:lineTo x="21681" y="0"/>
                <wp:lineTo x="-162" y="0"/>
              </wp:wrapPolygon>
            </wp:wrapThrough>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543175" cy="873760"/>
                    </a:xfrm>
                    <a:prstGeom prst="rect">
                      <a:avLst/>
                    </a:prstGeom>
                    <a:noFill/>
                    <a:ln w="9525">
                      <a:noFill/>
                      <a:miter lim="800000"/>
                      <a:headEnd/>
                      <a:tailEnd/>
                    </a:ln>
                  </pic:spPr>
                </pic:pic>
              </a:graphicData>
            </a:graphic>
          </wp:anchor>
        </w:drawing>
      </w:r>
      <w:r w:rsidR="00DE2CED">
        <w:rPr>
          <w:rFonts w:eastAsia="Times New Roman"/>
          <w:lang w:eastAsia="en-GB"/>
        </w:rPr>
        <w:t>View</w:t>
      </w:r>
      <w:r w:rsidR="00DE2CED">
        <w:rPr>
          <w:lang w:eastAsia="en-GB"/>
        </w:rPr>
        <w:t xml:space="preserve"> </w:t>
      </w:r>
      <w:r>
        <w:rPr>
          <w:lang w:eastAsia="en-GB"/>
        </w:rPr>
        <w:t>Individual Child D</w:t>
      </w:r>
      <w:r w:rsidR="00DE2CED">
        <w:rPr>
          <w:lang w:eastAsia="en-GB"/>
        </w:rPr>
        <w:t>etails</w:t>
      </w:r>
    </w:p>
    <w:p w:rsidR="00DE2CED" w:rsidRDefault="00DE2CED" w:rsidP="00C231D7">
      <w:pPr>
        <w:pStyle w:val="ListParagraph"/>
        <w:numPr>
          <w:ilvl w:val="0"/>
          <w:numId w:val="10"/>
        </w:numPr>
        <w:spacing w:after="0"/>
        <w:rPr>
          <w:lang w:eastAsia="en-GB"/>
        </w:rPr>
      </w:pPr>
      <w:r>
        <w:rPr>
          <w:lang w:eastAsia="en-GB"/>
        </w:rPr>
        <w:t xml:space="preserve">Select a search result from the list view </w:t>
      </w:r>
    </w:p>
    <w:p w:rsidR="00DE2CED" w:rsidRDefault="00DE2CED" w:rsidP="00C231D7">
      <w:pPr>
        <w:pStyle w:val="ListParagraph"/>
        <w:numPr>
          <w:ilvl w:val="0"/>
          <w:numId w:val="10"/>
        </w:numPr>
        <w:spacing w:after="0"/>
        <w:rPr>
          <w:lang w:eastAsia="en-GB"/>
        </w:rPr>
      </w:pPr>
      <w:r>
        <w:rPr>
          <w:lang w:eastAsia="en-GB"/>
        </w:rPr>
        <w:t>Results will be auto generated for that child on the right side of the screen.</w:t>
      </w:r>
    </w:p>
    <w:p w:rsidR="00D22CD0" w:rsidRDefault="00D22CD0" w:rsidP="00D22CD0">
      <w:pPr>
        <w:pStyle w:val="ListParagraph"/>
        <w:spacing w:after="0"/>
        <w:rPr>
          <w:lang w:eastAsia="en-GB"/>
        </w:rPr>
      </w:pPr>
    </w:p>
    <w:p w:rsidR="00DE2CED" w:rsidRDefault="00DE2CED" w:rsidP="00C231D7">
      <w:pPr>
        <w:pStyle w:val="Heading1"/>
        <w:numPr>
          <w:ilvl w:val="0"/>
          <w:numId w:val="9"/>
        </w:numPr>
        <w:spacing w:before="0"/>
        <w:rPr>
          <w:lang w:eastAsia="en-GB"/>
        </w:rPr>
      </w:pPr>
      <w:r>
        <w:rPr>
          <w:lang w:eastAsia="en-GB"/>
        </w:rPr>
        <w:t xml:space="preserve">View </w:t>
      </w:r>
      <w:r w:rsidR="00D22CD0">
        <w:rPr>
          <w:lang w:eastAsia="en-GB"/>
        </w:rPr>
        <w:t>I</w:t>
      </w:r>
      <w:r>
        <w:rPr>
          <w:lang w:eastAsia="en-GB"/>
        </w:rPr>
        <w:t>ndividual Child Consent Details</w:t>
      </w:r>
    </w:p>
    <w:p w:rsidR="00D22CD0" w:rsidRDefault="00D22CD0" w:rsidP="00C231D7">
      <w:pPr>
        <w:pStyle w:val="ListParagraph"/>
        <w:numPr>
          <w:ilvl w:val="0"/>
          <w:numId w:val="11"/>
        </w:numPr>
        <w:spacing w:after="0"/>
        <w:rPr>
          <w:lang w:eastAsia="en-GB"/>
        </w:rPr>
      </w:pPr>
      <w:r>
        <w:rPr>
          <w:noProof/>
          <w:lang w:eastAsia="en-GB"/>
        </w:rPr>
        <w:drawing>
          <wp:anchor distT="0" distB="0" distL="114300" distR="114300" simplePos="0" relativeHeight="251677696" behindDoc="0" locked="0" layoutInCell="1" allowOverlap="1">
            <wp:simplePos x="0" y="0"/>
            <wp:positionH relativeFrom="column">
              <wp:posOffset>3520440</wp:posOffset>
            </wp:positionH>
            <wp:positionV relativeFrom="paragraph">
              <wp:posOffset>177800</wp:posOffset>
            </wp:positionV>
            <wp:extent cx="3206115" cy="401320"/>
            <wp:effectExtent l="19050" t="0" r="0" b="0"/>
            <wp:wrapThrough wrapText="bothSides">
              <wp:wrapPolygon edited="0">
                <wp:start x="-128" y="0"/>
                <wp:lineTo x="-128" y="20506"/>
                <wp:lineTo x="21561" y="20506"/>
                <wp:lineTo x="21561" y="0"/>
                <wp:lineTo x="-128" y="0"/>
              </wp:wrapPolygon>
            </wp:wrapThrough>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206115" cy="401320"/>
                    </a:xfrm>
                    <a:prstGeom prst="rect">
                      <a:avLst/>
                    </a:prstGeom>
                    <a:noFill/>
                    <a:ln w="9525">
                      <a:noFill/>
                      <a:miter lim="800000"/>
                      <a:headEnd/>
                      <a:tailEnd/>
                    </a:ln>
                  </pic:spPr>
                </pic:pic>
              </a:graphicData>
            </a:graphic>
          </wp:anchor>
        </w:drawing>
      </w:r>
      <w:r>
        <w:rPr>
          <w:lang w:eastAsia="en-GB"/>
        </w:rPr>
        <w:t>Select a search result from the list view if one is not already selected</w:t>
      </w:r>
    </w:p>
    <w:p w:rsidR="00D22CD0" w:rsidRDefault="00D22CD0" w:rsidP="00C231D7">
      <w:pPr>
        <w:pStyle w:val="ListParagraph"/>
        <w:numPr>
          <w:ilvl w:val="0"/>
          <w:numId w:val="11"/>
        </w:numPr>
        <w:spacing w:after="0"/>
        <w:rPr>
          <w:lang w:eastAsia="en-GB"/>
        </w:rPr>
      </w:pPr>
      <w:r>
        <w:rPr>
          <w:noProof/>
          <w:lang w:eastAsia="en-GB"/>
        </w:rPr>
        <w:pict>
          <v:rect id="_x0000_s1070" style="position:absolute;left:0;text-align:left;margin-left:332.7pt;margin-top:14.5pt;width:26.8pt;height:16.6pt;flip:y;z-index:251678720" filled="f" strokecolor="#0d0d0d [3069]" strokeweight="2.25pt"/>
        </w:pict>
      </w:r>
      <w:r>
        <w:rPr>
          <w:lang w:eastAsia="en-GB"/>
        </w:rPr>
        <w:t>Select Consent tab</w:t>
      </w:r>
    </w:p>
    <w:p w:rsidR="00D22CD0" w:rsidRDefault="00D22CD0" w:rsidP="00C231D7">
      <w:pPr>
        <w:pStyle w:val="ListParagraph"/>
        <w:numPr>
          <w:ilvl w:val="0"/>
          <w:numId w:val="11"/>
        </w:numPr>
        <w:spacing w:after="0"/>
        <w:rPr>
          <w:lang w:eastAsia="en-GB"/>
        </w:rPr>
      </w:pPr>
      <w:r>
        <w:rPr>
          <w:lang w:eastAsia="en-GB"/>
        </w:rPr>
        <w:t>Results will auto generate</w:t>
      </w:r>
    </w:p>
    <w:p w:rsidR="00D22CD0" w:rsidRDefault="00D22CD0" w:rsidP="00D22CD0">
      <w:pPr>
        <w:pStyle w:val="ListParagraph"/>
        <w:spacing w:after="0"/>
        <w:rPr>
          <w:lang w:eastAsia="en-GB"/>
        </w:rPr>
      </w:pPr>
    </w:p>
    <w:p w:rsidR="00D22CD0" w:rsidRDefault="00D22CD0" w:rsidP="00C231D7">
      <w:pPr>
        <w:pStyle w:val="Heading1"/>
        <w:numPr>
          <w:ilvl w:val="0"/>
          <w:numId w:val="9"/>
        </w:numPr>
        <w:spacing w:before="0"/>
        <w:rPr>
          <w:lang w:eastAsia="en-GB"/>
        </w:rPr>
      </w:pPr>
      <w:r>
        <w:rPr>
          <w:lang w:eastAsia="en-GB"/>
        </w:rPr>
        <w:t>View Individual Child Doctor Details</w:t>
      </w:r>
    </w:p>
    <w:p w:rsidR="00D22CD0" w:rsidRDefault="00D22CD0" w:rsidP="00C231D7">
      <w:pPr>
        <w:pStyle w:val="ListParagraph"/>
        <w:numPr>
          <w:ilvl w:val="0"/>
          <w:numId w:val="11"/>
        </w:numPr>
        <w:spacing w:after="0"/>
        <w:rPr>
          <w:lang w:eastAsia="en-GB"/>
        </w:rPr>
      </w:pPr>
      <w:r>
        <w:rPr>
          <w:lang w:eastAsia="en-GB"/>
        </w:rPr>
        <w:t>Select a search result from the list view if one is not already selected</w:t>
      </w:r>
    </w:p>
    <w:p w:rsidR="00D22CD0" w:rsidRDefault="00D22CD0" w:rsidP="00C231D7">
      <w:pPr>
        <w:pStyle w:val="ListParagraph"/>
        <w:numPr>
          <w:ilvl w:val="0"/>
          <w:numId w:val="11"/>
        </w:numPr>
        <w:spacing w:after="0"/>
        <w:rPr>
          <w:lang w:eastAsia="en-GB"/>
        </w:rPr>
      </w:pPr>
      <w:r>
        <w:rPr>
          <w:noProof/>
          <w:lang w:eastAsia="en-GB"/>
        </w:rPr>
        <w:drawing>
          <wp:anchor distT="0" distB="0" distL="114300" distR="114300" simplePos="0" relativeHeight="251680768" behindDoc="0" locked="0" layoutInCell="1" allowOverlap="1">
            <wp:simplePos x="0" y="0"/>
            <wp:positionH relativeFrom="column">
              <wp:posOffset>3530600</wp:posOffset>
            </wp:positionH>
            <wp:positionV relativeFrom="paragraph">
              <wp:posOffset>17145</wp:posOffset>
            </wp:positionV>
            <wp:extent cx="3206115" cy="401320"/>
            <wp:effectExtent l="19050" t="0" r="0" b="0"/>
            <wp:wrapThrough wrapText="bothSides">
              <wp:wrapPolygon edited="0">
                <wp:start x="-128" y="0"/>
                <wp:lineTo x="-128" y="20506"/>
                <wp:lineTo x="21561" y="20506"/>
                <wp:lineTo x="21561" y="0"/>
                <wp:lineTo x="-128" y="0"/>
              </wp:wrapPolygon>
            </wp:wrapThrough>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206115" cy="401320"/>
                    </a:xfrm>
                    <a:prstGeom prst="rect">
                      <a:avLst/>
                    </a:prstGeom>
                    <a:noFill/>
                    <a:ln w="9525">
                      <a:noFill/>
                      <a:miter lim="800000"/>
                      <a:headEnd/>
                      <a:tailEnd/>
                    </a:ln>
                  </pic:spPr>
                </pic:pic>
              </a:graphicData>
            </a:graphic>
          </wp:anchor>
        </w:drawing>
      </w:r>
      <w:r>
        <w:rPr>
          <w:lang w:eastAsia="en-GB"/>
        </w:rPr>
        <w:t>Select Doctor tab</w:t>
      </w:r>
    </w:p>
    <w:p w:rsidR="00D22CD0" w:rsidRDefault="00D22CD0" w:rsidP="00C231D7">
      <w:pPr>
        <w:pStyle w:val="ListParagraph"/>
        <w:numPr>
          <w:ilvl w:val="0"/>
          <w:numId w:val="11"/>
        </w:numPr>
        <w:spacing w:after="0"/>
        <w:rPr>
          <w:lang w:eastAsia="en-GB"/>
        </w:rPr>
      </w:pPr>
      <w:r>
        <w:rPr>
          <w:noProof/>
          <w:lang w:eastAsia="en-GB"/>
        </w:rPr>
        <w:drawing>
          <wp:anchor distT="0" distB="0" distL="114300" distR="114300" simplePos="0" relativeHeight="251683840" behindDoc="0" locked="0" layoutInCell="1" allowOverlap="1">
            <wp:simplePos x="0" y="0"/>
            <wp:positionH relativeFrom="column">
              <wp:posOffset>3623310</wp:posOffset>
            </wp:positionH>
            <wp:positionV relativeFrom="paragraph">
              <wp:posOffset>846455</wp:posOffset>
            </wp:positionV>
            <wp:extent cx="3206115" cy="401320"/>
            <wp:effectExtent l="19050" t="0" r="0" b="0"/>
            <wp:wrapThrough wrapText="bothSides">
              <wp:wrapPolygon edited="0">
                <wp:start x="-128" y="0"/>
                <wp:lineTo x="-128" y="20506"/>
                <wp:lineTo x="21561" y="20506"/>
                <wp:lineTo x="21561" y="0"/>
                <wp:lineTo x="-128" y="0"/>
              </wp:wrapPolygon>
            </wp:wrapThrough>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206115" cy="401320"/>
                    </a:xfrm>
                    <a:prstGeom prst="rect">
                      <a:avLst/>
                    </a:prstGeom>
                    <a:noFill/>
                    <a:ln w="9525">
                      <a:noFill/>
                      <a:miter lim="800000"/>
                      <a:headEnd/>
                      <a:tailEnd/>
                    </a:ln>
                  </pic:spPr>
                </pic:pic>
              </a:graphicData>
            </a:graphic>
          </wp:anchor>
        </w:drawing>
      </w:r>
      <w:r>
        <w:rPr>
          <w:noProof/>
          <w:lang w:eastAsia="en-GB"/>
        </w:rPr>
        <w:pict>
          <v:rect id="_x0000_s1071" style="position:absolute;left:0;text-align:left;margin-left:355.9pt;margin-top:-.15pt;width:26.8pt;height:16.6pt;flip:y;z-index:251681792;mso-position-horizontal-relative:text;mso-position-vertical-relative:text" filled="f" strokecolor="#0d0d0d [3069]" strokeweight="2.25pt"/>
        </w:pict>
      </w:r>
      <w:r>
        <w:rPr>
          <w:lang w:eastAsia="en-GB"/>
        </w:rPr>
        <w:t>Results will auto generate</w:t>
      </w:r>
    </w:p>
    <w:p w:rsidR="00D22CD0" w:rsidRDefault="00D22CD0" w:rsidP="00D22CD0">
      <w:pPr>
        <w:pStyle w:val="ListParagraph"/>
        <w:spacing w:after="0"/>
        <w:rPr>
          <w:lang w:eastAsia="en-GB"/>
        </w:rPr>
      </w:pPr>
    </w:p>
    <w:p w:rsidR="00D22CD0" w:rsidRDefault="00D22CD0" w:rsidP="00C231D7">
      <w:pPr>
        <w:pStyle w:val="Heading1"/>
        <w:numPr>
          <w:ilvl w:val="0"/>
          <w:numId w:val="9"/>
        </w:numPr>
        <w:spacing w:before="0"/>
        <w:rPr>
          <w:lang w:eastAsia="en-GB"/>
        </w:rPr>
      </w:pPr>
      <w:r>
        <w:rPr>
          <w:lang w:eastAsia="en-GB"/>
        </w:rPr>
        <w:t>View Individual Child Parents Details</w:t>
      </w:r>
    </w:p>
    <w:p w:rsidR="00D22CD0" w:rsidRDefault="00D22CD0" w:rsidP="00C231D7">
      <w:pPr>
        <w:pStyle w:val="ListParagraph"/>
        <w:numPr>
          <w:ilvl w:val="0"/>
          <w:numId w:val="11"/>
        </w:numPr>
        <w:spacing w:after="0"/>
        <w:rPr>
          <w:lang w:eastAsia="en-GB"/>
        </w:rPr>
      </w:pPr>
      <w:r>
        <w:rPr>
          <w:lang w:eastAsia="en-GB"/>
        </w:rPr>
        <w:t>Select a search result from the list view if one is not already selected</w:t>
      </w:r>
    </w:p>
    <w:p w:rsidR="00D22CD0" w:rsidRDefault="00D22CD0" w:rsidP="00C231D7">
      <w:pPr>
        <w:pStyle w:val="ListParagraph"/>
        <w:numPr>
          <w:ilvl w:val="0"/>
          <w:numId w:val="11"/>
        </w:numPr>
        <w:spacing w:after="0"/>
        <w:rPr>
          <w:lang w:eastAsia="en-GB"/>
        </w:rPr>
      </w:pPr>
      <w:r>
        <w:rPr>
          <w:noProof/>
          <w:lang w:eastAsia="en-GB"/>
        </w:rPr>
        <w:pict>
          <v:rect id="_x0000_s1072" style="position:absolute;left:0;text-align:left;margin-left:386.3pt;margin-top:14.5pt;width:26.8pt;height:16.6pt;flip:y;z-index:251684864" filled="f" strokecolor="#0d0d0d [3069]" strokeweight="2.25pt"/>
        </w:pict>
      </w:r>
      <w:r>
        <w:rPr>
          <w:lang w:eastAsia="en-GB"/>
        </w:rPr>
        <w:t>Select Parents tab</w:t>
      </w:r>
    </w:p>
    <w:p w:rsidR="00D22CD0" w:rsidRDefault="00D22CD0" w:rsidP="00C231D7">
      <w:pPr>
        <w:pStyle w:val="ListParagraph"/>
        <w:numPr>
          <w:ilvl w:val="0"/>
          <w:numId w:val="11"/>
        </w:numPr>
        <w:spacing w:after="0"/>
        <w:rPr>
          <w:lang w:eastAsia="en-GB"/>
        </w:rPr>
      </w:pPr>
      <w:r>
        <w:rPr>
          <w:lang w:eastAsia="en-GB"/>
        </w:rPr>
        <w:t>Results will auto generate</w:t>
      </w:r>
    </w:p>
    <w:p w:rsidR="00D22CD0" w:rsidRDefault="00D22CD0" w:rsidP="00D22CD0">
      <w:pPr>
        <w:pStyle w:val="ListParagraph"/>
        <w:spacing w:after="0"/>
        <w:rPr>
          <w:lang w:eastAsia="en-GB"/>
        </w:rPr>
      </w:pPr>
    </w:p>
    <w:p w:rsidR="00D22CD0" w:rsidRDefault="00D22CD0" w:rsidP="00C231D7">
      <w:pPr>
        <w:pStyle w:val="Heading1"/>
        <w:numPr>
          <w:ilvl w:val="0"/>
          <w:numId w:val="9"/>
        </w:numPr>
        <w:spacing w:before="0"/>
        <w:rPr>
          <w:lang w:eastAsia="en-GB"/>
        </w:rPr>
      </w:pPr>
      <w:r>
        <w:rPr>
          <w:lang w:eastAsia="en-GB"/>
        </w:rPr>
        <w:t>View Individual Child Emergency Contacts Details</w:t>
      </w:r>
    </w:p>
    <w:p w:rsidR="00D22CD0" w:rsidRDefault="00D22CD0" w:rsidP="00C231D7">
      <w:pPr>
        <w:pStyle w:val="ListParagraph"/>
        <w:numPr>
          <w:ilvl w:val="0"/>
          <w:numId w:val="11"/>
        </w:numPr>
        <w:spacing w:after="0"/>
        <w:rPr>
          <w:lang w:eastAsia="en-GB"/>
        </w:rPr>
      </w:pPr>
      <w:r>
        <w:rPr>
          <w:lang w:eastAsia="en-GB"/>
        </w:rPr>
        <w:t>Select a search result from the list view if one is not already selected</w:t>
      </w:r>
    </w:p>
    <w:p w:rsidR="00D22CD0" w:rsidRDefault="00D22CD0" w:rsidP="00C231D7">
      <w:pPr>
        <w:pStyle w:val="ListParagraph"/>
        <w:numPr>
          <w:ilvl w:val="0"/>
          <w:numId w:val="11"/>
        </w:numPr>
        <w:spacing w:after="0"/>
        <w:rPr>
          <w:lang w:eastAsia="en-GB"/>
        </w:rPr>
      </w:pPr>
      <w:r>
        <w:rPr>
          <w:noProof/>
          <w:lang w:eastAsia="en-GB"/>
        </w:rPr>
        <w:drawing>
          <wp:anchor distT="0" distB="0" distL="114300" distR="114300" simplePos="0" relativeHeight="251686912" behindDoc="0" locked="0" layoutInCell="1" allowOverlap="1">
            <wp:simplePos x="0" y="0"/>
            <wp:positionH relativeFrom="column">
              <wp:posOffset>3510280</wp:posOffset>
            </wp:positionH>
            <wp:positionV relativeFrom="paragraph">
              <wp:posOffset>22860</wp:posOffset>
            </wp:positionV>
            <wp:extent cx="3206115" cy="401320"/>
            <wp:effectExtent l="19050" t="0" r="0" b="0"/>
            <wp:wrapThrough wrapText="bothSides">
              <wp:wrapPolygon edited="0">
                <wp:start x="-128" y="0"/>
                <wp:lineTo x="-128" y="20506"/>
                <wp:lineTo x="21561" y="20506"/>
                <wp:lineTo x="21561" y="0"/>
                <wp:lineTo x="-128" y="0"/>
              </wp:wrapPolygon>
            </wp:wrapThrough>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206115" cy="401320"/>
                    </a:xfrm>
                    <a:prstGeom prst="rect">
                      <a:avLst/>
                    </a:prstGeom>
                    <a:noFill/>
                    <a:ln w="9525">
                      <a:noFill/>
                      <a:miter lim="800000"/>
                      <a:headEnd/>
                      <a:tailEnd/>
                    </a:ln>
                  </pic:spPr>
                </pic:pic>
              </a:graphicData>
            </a:graphic>
          </wp:anchor>
        </w:drawing>
      </w:r>
      <w:r>
        <w:rPr>
          <w:lang w:eastAsia="en-GB"/>
        </w:rPr>
        <w:t>Select Emergency Contacts tab</w:t>
      </w:r>
    </w:p>
    <w:p w:rsidR="00D22CD0" w:rsidRDefault="00D22CD0" w:rsidP="00C231D7">
      <w:pPr>
        <w:pStyle w:val="ListParagraph"/>
        <w:numPr>
          <w:ilvl w:val="0"/>
          <w:numId w:val="11"/>
        </w:numPr>
        <w:spacing w:after="0"/>
        <w:rPr>
          <w:lang w:eastAsia="en-GB"/>
        </w:rPr>
      </w:pPr>
      <w:r>
        <w:rPr>
          <w:noProof/>
          <w:lang w:eastAsia="en-GB"/>
        </w:rPr>
        <w:pict>
          <v:rect id="_x0000_s1073" style="position:absolute;left:0;text-align:left;margin-left:403.9pt;margin-top:2.25pt;width:57.75pt;height:12.3pt;flip:y;z-index:251687936" filled="f" strokecolor="#0d0d0d [3069]" strokeweight="2.25pt"/>
        </w:pict>
      </w:r>
      <w:r>
        <w:rPr>
          <w:lang w:eastAsia="en-GB"/>
        </w:rPr>
        <w:t>Results will auto generate</w:t>
      </w:r>
    </w:p>
    <w:p w:rsidR="00D22CD0" w:rsidRDefault="00D22CD0" w:rsidP="00D22CD0">
      <w:pPr>
        <w:rPr>
          <w:lang w:eastAsia="en-GB"/>
        </w:rPr>
      </w:pPr>
    </w:p>
    <w:p w:rsidR="00681B9E" w:rsidRDefault="00681B9E" w:rsidP="00681B9E">
      <w:pPr>
        <w:pStyle w:val="Heading1"/>
        <w:rPr>
          <w:rFonts w:asciiTheme="minorHAnsi" w:hAnsiTheme="minorHAnsi"/>
          <w:sz w:val="48"/>
          <w:szCs w:val="48"/>
        </w:rPr>
      </w:pPr>
      <w:r>
        <w:rPr>
          <w:rFonts w:asciiTheme="minorHAnsi" w:hAnsiTheme="minorHAnsi"/>
          <w:sz w:val="48"/>
          <w:szCs w:val="48"/>
        </w:rPr>
        <w:t>Editing</w:t>
      </w:r>
      <w:r w:rsidR="00AD1905">
        <w:rPr>
          <w:rFonts w:asciiTheme="minorHAnsi" w:hAnsiTheme="minorHAnsi"/>
          <w:sz w:val="48"/>
          <w:szCs w:val="48"/>
        </w:rPr>
        <w:t xml:space="preserve"> and Locking</w:t>
      </w:r>
    </w:p>
    <w:p w:rsidR="00FA3752" w:rsidRDefault="00FA3752">
      <w:r>
        <w:rPr>
          <w:noProof/>
          <w:lang w:eastAsia="en-GB"/>
        </w:rPr>
        <w:drawing>
          <wp:anchor distT="0" distB="0" distL="114300" distR="114300" simplePos="0" relativeHeight="251692032" behindDoc="0" locked="0" layoutInCell="1" allowOverlap="1">
            <wp:simplePos x="0" y="0"/>
            <wp:positionH relativeFrom="column">
              <wp:posOffset>4418965</wp:posOffset>
            </wp:positionH>
            <wp:positionV relativeFrom="paragraph">
              <wp:posOffset>422910</wp:posOffset>
            </wp:positionV>
            <wp:extent cx="2241550" cy="2179955"/>
            <wp:effectExtent l="19050" t="0" r="6350" b="0"/>
            <wp:wrapThrough wrapText="bothSides">
              <wp:wrapPolygon edited="0">
                <wp:start x="-184" y="0"/>
                <wp:lineTo x="-184" y="21329"/>
                <wp:lineTo x="21661" y="21329"/>
                <wp:lineTo x="21661" y="0"/>
                <wp:lineTo x="-184" y="0"/>
              </wp:wrapPolygon>
            </wp:wrapThrough>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241550" cy="2179955"/>
                    </a:xfrm>
                    <a:prstGeom prst="rect">
                      <a:avLst/>
                    </a:prstGeom>
                    <a:noFill/>
                    <a:ln w="9525">
                      <a:noFill/>
                      <a:miter lim="800000"/>
                      <a:headEnd/>
                      <a:tailEnd/>
                    </a:ln>
                  </pic:spPr>
                </pic:pic>
              </a:graphicData>
            </a:graphic>
          </wp:anchor>
        </w:drawing>
      </w:r>
      <w:r>
        <w:t xml:space="preserve">Each tab is locked to editing by default. This means you manually have to enable a button to allow information within the forms to be changed. This is to safeguard against accidental changes to data. </w:t>
      </w:r>
    </w:p>
    <w:p w:rsidR="00FA3752" w:rsidRDefault="00FA3752" w:rsidP="00C231D7">
      <w:pPr>
        <w:pStyle w:val="Heading1"/>
        <w:numPr>
          <w:ilvl w:val="0"/>
          <w:numId w:val="14"/>
        </w:numPr>
        <w:spacing w:before="0"/>
        <w:rPr>
          <w:rFonts w:eastAsia="Times New Roman"/>
          <w:lang w:eastAsia="en-GB"/>
        </w:rPr>
      </w:pPr>
      <w:r>
        <w:rPr>
          <w:rFonts w:eastAsia="Times New Roman"/>
          <w:lang w:eastAsia="en-GB"/>
        </w:rPr>
        <w:t>Unlocking a tab and updating database</w:t>
      </w:r>
    </w:p>
    <w:p w:rsidR="00FA3752" w:rsidRDefault="00FA3752" w:rsidP="00C231D7">
      <w:pPr>
        <w:pStyle w:val="ListParagraph"/>
        <w:numPr>
          <w:ilvl w:val="0"/>
          <w:numId w:val="17"/>
        </w:numPr>
        <w:rPr>
          <w:lang w:eastAsia="en-GB"/>
        </w:rPr>
      </w:pPr>
      <w:r>
        <w:rPr>
          <w:lang w:eastAsia="en-GB"/>
        </w:rPr>
        <w:t>Once a child has been selected and a tab has been selected</w:t>
      </w:r>
    </w:p>
    <w:p w:rsidR="00FA3752" w:rsidRDefault="00FA3752" w:rsidP="00C231D7">
      <w:pPr>
        <w:pStyle w:val="ListParagraph"/>
        <w:numPr>
          <w:ilvl w:val="0"/>
          <w:numId w:val="17"/>
        </w:numPr>
        <w:rPr>
          <w:lang w:eastAsia="en-GB"/>
        </w:rPr>
      </w:pPr>
      <w:r>
        <w:rPr>
          <w:lang w:eastAsia="en-GB"/>
        </w:rPr>
        <w:t>Select Edit from the bottom left hand corner to enable editing</w:t>
      </w:r>
    </w:p>
    <w:p w:rsidR="00FA3752" w:rsidRDefault="00FA3752" w:rsidP="00C231D7">
      <w:pPr>
        <w:pStyle w:val="ListParagraph"/>
        <w:numPr>
          <w:ilvl w:val="0"/>
          <w:numId w:val="17"/>
        </w:numPr>
        <w:rPr>
          <w:lang w:eastAsia="en-GB"/>
        </w:rPr>
      </w:pPr>
      <w:r>
        <w:rPr>
          <w:lang w:eastAsia="en-GB"/>
        </w:rPr>
        <w:t>Make changes to appropriate fields within the form</w:t>
      </w:r>
    </w:p>
    <w:p w:rsidR="00FA3752" w:rsidRDefault="00FA3752" w:rsidP="00C231D7">
      <w:pPr>
        <w:pStyle w:val="ListParagraph"/>
        <w:numPr>
          <w:ilvl w:val="0"/>
          <w:numId w:val="17"/>
        </w:numPr>
        <w:rPr>
          <w:lang w:eastAsia="en-GB"/>
        </w:rPr>
      </w:pPr>
      <w:r>
        <w:rPr>
          <w:lang w:eastAsia="en-GB"/>
        </w:rPr>
        <w:t>When changes have been made select Save Changes.</w:t>
      </w:r>
    </w:p>
    <w:p w:rsidR="00FA3752" w:rsidRDefault="00BA4D18" w:rsidP="00FA3752">
      <w:pPr>
        <w:rPr>
          <w:lang w:eastAsia="en-GB"/>
        </w:rPr>
      </w:pPr>
      <w:r>
        <w:rPr>
          <w:noProof/>
          <w:lang w:eastAsia="en-GB"/>
        </w:rPr>
        <w:drawing>
          <wp:anchor distT="0" distB="0" distL="114300" distR="114300" simplePos="0" relativeHeight="251694080" behindDoc="0" locked="0" layoutInCell="1" allowOverlap="1">
            <wp:simplePos x="0" y="0"/>
            <wp:positionH relativeFrom="column">
              <wp:posOffset>-185420</wp:posOffset>
            </wp:positionH>
            <wp:positionV relativeFrom="paragraph">
              <wp:posOffset>300355</wp:posOffset>
            </wp:positionV>
            <wp:extent cx="2217420" cy="2165985"/>
            <wp:effectExtent l="19050" t="0" r="0" b="0"/>
            <wp:wrapThrough wrapText="bothSides">
              <wp:wrapPolygon edited="0">
                <wp:start x="-186" y="0"/>
                <wp:lineTo x="-186" y="21467"/>
                <wp:lineTo x="21526" y="21467"/>
                <wp:lineTo x="21526" y="0"/>
                <wp:lineTo x="-186" y="0"/>
              </wp:wrapPolygon>
            </wp:wrapThrough>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2217420" cy="2165985"/>
                    </a:xfrm>
                    <a:prstGeom prst="rect">
                      <a:avLst/>
                    </a:prstGeom>
                    <a:noFill/>
                    <a:ln w="9525">
                      <a:noFill/>
                      <a:miter lim="800000"/>
                      <a:headEnd/>
                      <a:tailEnd/>
                    </a:ln>
                  </pic:spPr>
                </pic:pic>
              </a:graphicData>
            </a:graphic>
          </wp:anchor>
        </w:drawing>
      </w:r>
      <w:r w:rsidR="00FA3752">
        <w:rPr>
          <w:lang w:eastAsia="en-GB"/>
        </w:rPr>
        <w:t>Repeat this process for any tab you want to edit.</w:t>
      </w:r>
    </w:p>
    <w:p w:rsidR="00FA3752" w:rsidRDefault="00BA4D18" w:rsidP="00FA3752">
      <w:pPr>
        <w:rPr>
          <w:lang w:eastAsia="en-GB"/>
        </w:rPr>
      </w:pPr>
      <w:r>
        <w:rPr>
          <w:noProof/>
          <w:lang w:eastAsia="en-GB"/>
        </w:rPr>
        <w:pict>
          <v:rect id="_x0000_s1077" style="position:absolute;margin-left:180.25pt;margin-top:23.35pt;width:74.7pt;height:16.6pt;flip:y;z-index:251693056" filled="f" strokecolor="#0d0d0d [3069]" strokeweight="2.25pt"/>
        </w:pict>
      </w:r>
    </w:p>
    <w:p w:rsidR="00FA3752" w:rsidRDefault="00FA3752" w:rsidP="00FA3752">
      <w:pPr>
        <w:rPr>
          <w:lang w:eastAsia="en-GB"/>
        </w:rPr>
      </w:pPr>
    </w:p>
    <w:p w:rsidR="00FA3752" w:rsidRDefault="00FA3752" w:rsidP="00FA3752">
      <w:pPr>
        <w:rPr>
          <w:lang w:eastAsia="en-GB"/>
        </w:rPr>
      </w:pPr>
    </w:p>
    <w:p w:rsidR="00FA3752" w:rsidRDefault="00FA3752" w:rsidP="00C231D7">
      <w:pPr>
        <w:pStyle w:val="Heading1"/>
        <w:numPr>
          <w:ilvl w:val="0"/>
          <w:numId w:val="14"/>
        </w:numPr>
        <w:spacing w:before="0"/>
        <w:rPr>
          <w:rFonts w:eastAsia="Times New Roman"/>
          <w:lang w:eastAsia="en-GB"/>
        </w:rPr>
      </w:pPr>
      <w:r>
        <w:rPr>
          <w:rFonts w:eastAsia="Times New Roman"/>
          <w:lang w:eastAsia="en-GB"/>
        </w:rPr>
        <w:t xml:space="preserve">Locking a tab </w:t>
      </w:r>
    </w:p>
    <w:p w:rsidR="00FA3752" w:rsidRDefault="00FA3752" w:rsidP="00FA7AFE">
      <w:pPr>
        <w:pStyle w:val="ListParagraph"/>
        <w:ind w:firstLine="720"/>
        <w:rPr>
          <w:lang w:eastAsia="en-GB"/>
        </w:rPr>
      </w:pPr>
      <w:r>
        <w:rPr>
          <w:lang w:eastAsia="en-GB"/>
        </w:rPr>
        <w:t>Once a change has been made or a user wants to stop editing</w:t>
      </w:r>
    </w:p>
    <w:p w:rsidR="00FA7AFE" w:rsidRDefault="00FA7AFE" w:rsidP="00FA3752">
      <w:pPr>
        <w:pStyle w:val="ListParagraph"/>
        <w:rPr>
          <w:lang w:eastAsia="en-GB"/>
        </w:rPr>
      </w:pPr>
    </w:p>
    <w:p w:rsidR="00FA3752" w:rsidRDefault="00FA3752" w:rsidP="00C231D7">
      <w:pPr>
        <w:pStyle w:val="ListParagraph"/>
        <w:numPr>
          <w:ilvl w:val="0"/>
          <w:numId w:val="18"/>
        </w:numPr>
        <w:rPr>
          <w:lang w:eastAsia="en-GB"/>
        </w:rPr>
      </w:pPr>
      <w:r>
        <w:rPr>
          <w:lang w:eastAsia="en-GB"/>
        </w:rPr>
        <w:t xml:space="preserve">If a tab has been unlocked select. </w:t>
      </w:r>
    </w:p>
    <w:p w:rsidR="00FA3752" w:rsidRDefault="00BA4D18" w:rsidP="00C231D7">
      <w:pPr>
        <w:pStyle w:val="ListParagraph"/>
        <w:numPr>
          <w:ilvl w:val="0"/>
          <w:numId w:val="18"/>
        </w:numPr>
        <w:rPr>
          <w:lang w:eastAsia="en-GB"/>
        </w:rPr>
      </w:pPr>
      <w:r>
        <w:rPr>
          <w:noProof/>
          <w:lang w:eastAsia="en-GB"/>
        </w:rPr>
        <w:pict>
          <v:rect id="_x0000_s1079" style="position:absolute;left:0;text-align:left;margin-left:-181pt;margin-top:5.2pt;width:74.7pt;height:16.6pt;flip:y;z-index:251696128" filled="f" strokecolor="#0d0d0d [3069]" strokeweight="2.25pt"/>
        </w:pict>
      </w:r>
      <w:r w:rsidR="00FA3752">
        <w:rPr>
          <w:lang w:eastAsia="en-GB"/>
        </w:rPr>
        <w:t>Select Lock tab to disable editing.</w:t>
      </w:r>
    </w:p>
    <w:p w:rsidR="00BA4D18" w:rsidRDefault="00BA4D18" w:rsidP="00BA4D18">
      <w:pPr>
        <w:pStyle w:val="Heading1"/>
        <w:rPr>
          <w:rFonts w:asciiTheme="minorHAnsi" w:hAnsiTheme="minorHAnsi"/>
          <w:sz w:val="48"/>
          <w:szCs w:val="48"/>
        </w:rPr>
      </w:pPr>
      <w:r>
        <w:rPr>
          <w:rFonts w:asciiTheme="minorHAnsi" w:hAnsiTheme="minorHAnsi"/>
          <w:sz w:val="48"/>
          <w:szCs w:val="48"/>
        </w:rPr>
        <w:t>Medical Emergency</w:t>
      </w:r>
    </w:p>
    <w:p w:rsidR="00AD1905" w:rsidRDefault="00CB6717" w:rsidP="00681B9E">
      <w:r>
        <w:t>At anytime there is a medical emergency where information</w:t>
      </w:r>
      <w:r w:rsidR="00AD1905">
        <w:t xml:space="preserve"> is required quickly. Information can be printed in a minimum of 2 steps and a maximum of 5.</w:t>
      </w:r>
    </w:p>
    <w:p w:rsidR="00CB6717" w:rsidRDefault="00BA4D18" w:rsidP="00FA7AFE">
      <w:pPr>
        <w:pStyle w:val="Heading1"/>
        <w:spacing w:before="0"/>
        <w:ind w:left="360"/>
        <w:rPr>
          <w:rFonts w:eastAsia="Times New Roman"/>
          <w:lang w:eastAsia="en-GB"/>
        </w:rPr>
      </w:pPr>
      <w:r>
        <w:rPr>
          <w:rFonts w:eastAsia="Times New Roman"/>
          <w:noProof/>
          <w:lang w:eastAsia="en-GB"/>
        </w:rPr>
        <w:drawing>
          <wp:anchor distT="0" distB="0" distL="114300" distR="114300" simplePos="0" relativeHeight="251697152" behindDoc="0" locked="0" layoutInCell="1" allowOverlap="1">
            <wp:simplePos x="0" y="0"/>
            <wp:positionH relativeFrom="column">
              <wp:posOffset>3782060</wp:posOffset>
            </wp:positionH>
            <wp:positionV relativeFrom="paragraph">
              <wp:posOffset>163830</wp:posOffset>
            </wp:positionV>
            <wp:extent cx="2822575" cy="2940050"/>
            <wp:effectExtent l="19050" t="0" r="0" b="0"/>
            <wp:wrapThrough wrapText="bothSides">
              <wp:wrapPolygon edited="0">
                <wp:start x="-146" y="0"/>
                <wp:lineTo x="-146" y="21413"/>
                <wp:lineTo x="21576" y="21413"/>
                <wp:lineTo x="21576" y="0"/>
                <wp:lineTo x="-146" y="0"/>
              </wp:wrapPolygon>
            </wp:wrapThrough>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l="46303" t="22051" r="3433" b="2051"/>
                    <a:stretch>
                      <a:fillRect/>
                    </a:stretch>
                  </pic:blipFill>
                  <pic:spPr bwMode="auto">
                    <a:xfrm>
                      <a:off x="0" y="0"/>
                      <a:ext cx="2822575" cy="2940050"/>
                    </a:xfrm>
                    <a:prstGeom prst="rect">
                      <a:avLst/>
                    </a:prstGeom>
                    <a:noFill/>
                    <a:ln w="9525">
                      <a:noFill/>
                      <a:miter lim="800000"/>
                      <a:headEnd/>
                      <a:tailEnd/>
                    </a:ln>
                  </pic:spPr>
                </pic:pic>
              </a:graphicData>
            </a:graphic>
          </wp:anchor>
        </w:drawing>
      </w:r>
      <w:r w:rsidR="00FA7AFE">
        <w:rPr>
          <w:rFonts w:eastAsia="Times New Roman"/>
          <w:lang w:eastAsia="en-GB"/>
        </w:rPr>
        <w:t xml:space="preserve">A) </w:t>
      </w:r>
      <w:r w:rsidR="00AD1905">
        <w:rPr>
          <w:rFonts w:eastAsia="Times New Roman"/>
          <w:lang w:eastAsia="en-GB"/>
        </w:rPr>
        <w:t>Print Medical Details</w:t>
      </w:r>
    </w:p>
    <w:p w:rsidR="00CB6717" w:rsidRPr="00AD1905" w:rsidRDefault="00BA4D18" w:rsidP="00C231D7">
      <w:pPr>
        <w:pStyle w:val="ListParagraph"/>
        <w:numPr>
          <w:ilvl w:val="0"/>
          <w:numId w:val="13"/>
        </w:numPr>
        <w:spacing w:after="0" w:line="240" w:lineRule="auto"/>
        <w:jc w:val="both"/>
        <w:rPr>
          <w:rFonts w:eastAsia="Times New Roman" w:cs="Times New Roman"/>
          <w:lang w:eastAsia="en-GB"/>
        </w:rPr>
      </w:pPr>
      <w:r>
        <w:rPr>
          <w:noProof/>
          <w:lang w:eastAsia="en-GB"/>
        </w:rPr>
        <w:pict>
          <v:rect id="_x0000_s1081" style="position:absolute;left:0;text-align:left;margin-left:316.2pt;margin-top:-.05pt;width:32.45pt;height:9.95pt;flip:y;z-index:251699200" filled="f" strokecolor="#0d0d0d [3069]" strokeweight="2.25pt"/>
        </w:pict>
      </w:r>
      <w:r>
        <w:rPr>
          <w:noProof/>
          <w:lang w:eastAsia="en-GB"/>
        </w:rPr>
        <w:pict>
          <v:rect id="_x0000_s1074" style="position:absolute;left:0;text-align:left;margin-left:310.65pt;margin-top:-.05pt;width:38pt;height:16.6pt;flip:y;z-index:251688960" filled="f" strokecolor="#0d0d0d [3069]" strokeweight="2.25pt"/>
        </w:pict>
      </w:r>
      <w:r w:rsidR="00CB6717" w:rsidRPr="00AD1905">
        <w:rPr>
          <w:rFonts w:eastAsia="Times New Roman" w:cs="Times New Roman"/>
          <w:lang w:eastAsia="en-GB"/>
        </w:rPr>
        <w:t>Click on either the First Name or Surname Text Box</w:t>
      </w:r>
      <w:r w:rsidR="00AD1905">
        <w:rPr>
          <w:rFonts w:eastAsia="Times New Roman" w:cs="Times New Roman"/>
          <w:lang w:eastAsia="en-GB"/>
        </w:rPr>
        <w:t>. If child is already selected then skip to step 5.</w:t>
      </w:r>
    </w:p>
    <w:p w:rsidR="00CB6717" w:rsidRPr="00AD1905" w:rsidRDefault="00BA4D18" w:rsidP="00C231D7">
      <w:pPr>
        <w:pStyle w:val="ListParagraph"/>
        <w:numPr>
          <w:ilvl w:val="0"/>
          <w:numId w:val="13"/>
        </w:numPr>
        <w:spacing w:after="0" w:line="240" w:lineRule="auto"/>
        <w:jc w:val="both"/>
        <w:rPr>
          <w:rFonts w:eastAsia="Times New Roman" w:cs="Times New Roman"/>
          <w:lang w:eastAsia="en-GB"/>
        </w:rPr>
      </w:pPr>
      <w:r>
        <w:rPr>
          <w:noProof/>
          <w:sz w:val="48"/>
          <w:szCs w:val="48"/>
          <w:lang w:eastAsia="en-GB"/>
        </w:rPr>
        <w:pict>
          <v:rect id="_x0000_s1080" style="position:absolute;left:0;text-align:left;margin-left:348.65pt;margin-top:20.75pt;width:110.5pt;height:40.95pt;flip:y;z-index:251698176" filled="f" strokecolor="#0d0d0d [3069]" strokeweight="2.25pt"/>
        </w:pict>
      </w:r>
      <w:r w:rsidR="00CB6717" w:rsidRPr="00AD1905">
        <w:rPr>
          <w:rFonts w:eastAsia="Times New Roman" w:cs="Times New Roman"/>
          <w:lang w:eastAsia="en-GB"/>
        </w:rPr>
        <w:t>Enter a character to begin a search. E.g. R or r will begin searching for all children with either a name starting with the letter R or any child with an R in their first name</w:t>
      </w:r>
    </w:p>
    <w:p w:rsidR="00AD1905" w:rsidRDefault="00AD1905" w:rsidP="00C231D7">
      <w:pPr>
        <w:pStyle w:val="ListParagraph"/>
        <w:numPr>
          <w:ilvl w:val="0"/>
          <w:numId w:val="13"/>
        </w:numPr>
        <w:spacing w:after="0"/>
        <w:jc w:val="both"/>
        <w:rPr>
          <w:lang w:eastAsia="en-GB"/>
        </w:rPr>
      </w:pPr>
      <w:r>
        <w:rPr>
          <w:lang w:eastAsia="en-GB"/>
        </w:rPr>
        <w:t xml:space="preserve">Select a search result from the list view </w:t>
      </w:r>
    </w:p>
    <w:p w:rsidR="00AD1905" w:rsidRDefault="00AD1905" w:rsidP="00C231D7">
      <w:pPr>
        <w:pStyle w:val="ListParagraph"/>
        <w:numPr>
          <w:ilvl w:val="0"/>
          <w:numId w:val="13"/>
        </w:numPr>
        <w:spacing w:after="0"/>
        <w:jc w:val="both"/>
        <w:rPr>
          <w:lang w:eastAsia="en-GB"/>
        </w:rPr>
      </w:pPr>
      <w:r>
        <w:rPr>
          <w:lang w:eastAsia="en-GB"/>
        </w:rPr>
        <w:t>Results will be auto generated for that child on the right side of the screen.</w:t>
      </w:r>
    </w:p>
    <w:p w:rsidR="00AD1905" w:rsidRDefault="00AD1905" w:rsidP="00C231D7">
      <w:pPr>
        <w:pStyle w:val="ListParagraph"/>
        <w:numPr>
          <w:ilvl w:val="0"/>
          <w:numId w:val="13"/>
        </w:numPr>
        <w:spacing w:after="0"/>
        <w:jc w:val="both"/>
        <w:rPr>
          <w:lang w:eastAsia="en-GB"/>
        </w:rPr>
      </w:pPr>
      <w:r>
        <w:rPr>
          <w:lang w:eastAsia="en-GB"/>
        </w:rPr>
        <w:t>Select Emergency Tab</w:t>
      </w:r>
    </w:p>
    <w:p w:rsidR="00AD1905" w:rsidRDefault="00AD1905" w:rsidP="00C231D7">
      <w:pPr>
        <w:pStyle w:val="ListParagraph"/>
        <w:numPr>
          <w:ilvl w:val="0"/>
          <w:numId w:val="13"/>
        </w:numPr>
        <w:spacing w:after="0"/>
        <w:jc w:val="both"/>
        <w:rPr>
          <w:lang w:eastAsia="en-GB"/>
        </w:rPr>
      </w:pPr>
      <w:r>
        <w:rPr>
          <w:lang w:eastAsia="en-GB"/>
        </w:rPr>
        <w:t>Select Print Emergency Details</w:t>
      </w:r>
    </w:p>
    <w:p w:rsidR="00681B9E" w:rsidRDefault="00681B9E" w:rsidP="00681B9E"/>
    <w:p w:rsidR="00681B9E" w:rsidRPr="00681B9E" w:rsidRDefault="00AD1905" w:rsidP="00681B9E">
      <w:r>
        <w:rPr>
          <w:noProof/>
          <w:lang w:eastAsia="en-GB"/>
        </w:rPr>
        <w:pict>
          <v:rect id="_x0000_s1075" style="position:absolute;margin-left:305pt;margin-top:163.95pt;width:129.75pt;height:39.6pt;flip:y;z-index:251689984" filled="f" strokecolor="#0d0d0d [3069]" strokeweight="2.25pt"/>
        </w:pict>
      </w:r>
    </w:p>
    <w:p w:rsidR="006B68B3" w:rsidRDefault="0078049A" w:rsidP="006B68B3">
      <w:pPr>
        <w:pStyle w:val="Heading1"/>
      </w:pPr>
      <w:r>
        <w:rPr>
          <w:lang w:eastAsia="en-GB"/>
        </w:rPr>
        <w:br w:type="page"/>
      </w:r>
      <w:r w:rsidR="006B68B3">
        <w:t>Invoices</w:t>
      </w:r>
    </w:p>
    <w:p w:rsidR="006B68B3" w:rsidRDefault="006B68B3" w:rsidP="006B68B3">
      <w:r>
        <w:t>For the financing most of the forms are fairly similar.  Information is displayed in tables with headings.  This however will be changed to a more user friendly view.</w:t>
      </w:r>
    </w:p>
    <w:p w:rsidR="006B68B3" w:rsidRDefault="006B68B3" w:rsidP="006B68B3"/>
    <w:p w:rsidR="006B68B3" w:rsidRDefault="006B68B3" w:rsidP="006B68B3">
      <w:r>
        <w:t>By using the tab control it's very easy to manoeuvre through information.</w:t>
      </w:r>
    </w:p>
    <w:p w:rsidR="006B68B3" w:rsidRDefault="006B68B3" w:rsidP="006B68B3">
      <w:r>
        <w:rPr>
          <w:noProof/>
          <w:lang w:eastAsia="en-GB"/>
        </w:rPr>
        <w:drawing>
          <wp:anchor distT="0" distB="0" distL="0" distR="0" simplePos="0" relativeHeight="251701248" behindDoc="0" locked="0" layoutInCell="1" allowOverlap="1">
            <wp:simplePos x="0" y="0"/>
            <wp:positionH relativeFrom="column">
              <wp:posOffset>0</wp:posOffset>
            </wp:positionH>
            <wp:positionV relativeFrom="paragraph">
              <wp:posOffset>127000</wp:posOffset>
            </wp:positionV>
            <wp:extent cx="6119495" cy="408940"/>
            <wp:effectExtent l="1905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6119495" cy="408940"/>
                    </a:xfrm>
                    <a:prstGeom prst="rect">
                      <a:avLst/>
                    </a:prstGeom>
                    <a:solidFill>
                      <a:srgbClr val="FFFFFF"/>
                    </a:solidFill>
                    <a:ln w="9525">
                      <a:noFill/>
                      <a:miter lim="800000"/>
                      <a:headEnd/>
                      <a:tailEnd/>
                    </a:ln>
                  </pic:spPr>
                </pic:pic>
              </a:graphicData>
            </a:graphic>
          </wp:anchor>
        </w:drawing>
      </w:r>
      <w:r>
        <w:rPr>
          <w:noProof/>
          <w:lang w:eastAsia="en-GB"/>
        </w:rPr>
        <w:drawing>
          <wp:anchor distT="0" distB="0" distL="0" distR="0" simplePos="0" relativeHeight="251702272" behindDoc="0" locked="0" layoutInCell="1" allowOverlap="1">
            <wp:simplePos x="0" y="0"/>
            <wp:positionH relativeFrom="column">
              <wp:posOffset>82550</wp:posOffset>
            </wp:positionH>
            <wp:positionV relativeFrom="paragraph">
              <wp:posOffset>455295</wp:posOffset>
            </wp:positionV>
            <wp:extent cx="1647190" cy="285750"/>
            <wp:effectExtent l="1905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1647190" cy="285750"/>
                    </a:xfrm>
                    <a:prstGeom prst="rect">
                      <a:avLst/>
                    </a:prstGeom>
                    <a:solidFill>
                      <a:srgbClr val="FFFFFF"/>
                    </a:solidFill>
                    <a:ln w="9525">
                      <a:noFill/>
                      <a:miter lim="800000"/>
                      <a:headEnd/>
                      <a:tailEnd/>
                    </a:ln>
                  </pic:spPr>
                </pic:pic>
              </a:graphicData>
            </a:graphic>
          </wp:anchor>
        </w:drawing>
      </w:r>
      <w:r>
        <w:rPr>
          <w:noProof/>
          <w:lang w:eastAsia="en-GB"/>
        </w:rPr>
        <w:drawing>
          <wp:anchor distT="0" distB="0" distL="0" distR="0" simplePos="0" relativeHeight="251703296" behindDoc="0" locked="0" layoutInCell="1" allowOverlap="1">
            <wp:simplePos x="0" y="0"/>
            <wp:positionH relativeFrom="column">
              <wp:posOffset>1901825</wp:posOffset>
            </wp:positionH>
            <wp:positionV relativeFrom="paragraph">
              <wp:posOffset>440055</wp:posOffset>
            </wp:positionV>
            <wp:extent cx="1657350" cy="313690"/>
            <wp:effectExtent l="1905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cstate="print"/>
                    <a:srcRect/>
                    <a:stretch>
                      <a:fillRect/>
                    </a:stretch>
                  </pic:blipFill>
                  <pic:spPr bwMode="auto">
                    <a:xfrm>
                      <a:off x="0" y="0"/>
                      <a:ext cx="1657350" cy="313690"/>
                    </a:xfrm>
                    <a:prstGeom prst="rect">
                      <a:avLst/>
                    </a:prstGeom>
                    <a:solidFill>
                      <a:srgbClr val="FFFFFF"/>
                    </a:solidFill>
                    <a:ln w="9525">
                      <a:noFill/>
                      <a:miter lim="800000"/>
                      <a:headEnd/>
                      <a:tailEnd/>
                    </a:ln>
                  </pic:spPr>
                </pic:pic>
              </a:graphicData>
            </a:graphic>
          </wp:anchor>
        </w:drawing>
      </w:r>
    </w:p>
    <w:p w:rsidR="006B68B3" w:rsidRDefault="006B68B3" w:rsidP="006B68B3">
      <w:r>
        <w:rPr>
          <w:noProof/>
          <w:lang w:eastAsia="en-GB"/>
        </w:rPr>
        <w:drawing>
          <wp:anchor distT="0" distB="0" distL="0" distR="0" simplePos="0" relativeHeight="251704320" behindDoc="0" locked="0" layoutInCell="1" allowOverlap="1">
            <wp:simplePos x="0" y="0"/>
            <wp:positionH relativeFrom="column">
              <wp:posOffset>99695</wp:posOffset>
            </wp:positionH>
            <wp:positionV relativeFrom="paragraph">
              <wp:posOffset>80010</wp:posOffset>
            </wp:positionV>
            <wp:extent cx="1628140" cy="285750"/>
            <wp:effectExtent l="1905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1628140" cy="285750"/>
                    </a:xfrm>
                    <a:prstGeom prst="rect">
                      <a:avLst/>
                    </a:prstGeom>
                    <a:solidFill>
                      <a:srgbClr val="FFFFFF"/>
                    </a:solidFill>
                    <a:ln w="9525">
                      <a:noFill/>
                      <a:miter lim="800000"/>
                      <a:headEnd/>
                      <a:tailEnd/>
                    </a:ln>
                  </pic:spPr>
                </pic:pic>
              </a:graphicData>
            </a:graphic>
          </wp:anchor>
        </w:drawing>
      </w:r>
    </w:p>
    <w:p w:rsidR="006B68B3" w:rsidRDefault="006B68B3" w:rsidP="006B68B3">
      <w:r>
        <w:rPr>
          <w:noProof/>
          <w:lang w:eastAsia="en-GB"/>
        </w:rPr>
        <w:drawing>
          <wp:anchor distT="0" distB="0" distL="0" distR="0" simplePos="0" relativeHeight="251705344" behindDoc="0" locked="0" layoutInCell="1" allowOverlap="1">
            <wp:simplePos x="0" y="0"/>
            <wp:positionH relativeFrom="column">
              <wp:posOffset>-16510</wp:posOffset>
            </wp:positionH>
            <wp:positionV relativeFrom="paragraph">
              <wp:posOffset>207010</wp:posOffset>
            </wp:positionV>
            <wp:extent cx="4622800" cy="2476500"/>
            <wp:effectExtent l="19050" t="0" r="635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cstate="print"/>
                    <a:srcRect/>
                    <a:stretch>
                      <a:fillRect/>
                    </a:stretch>
                  </pic:blipFill>
                  <pic:spPr bwMode="auto">
                    <a:xfrm>
                      <a:off x="0" y="0"/>
                      <a:ext cx="4622800" cy="2476500"/>
                    </a:xfrm>
                    <a:prstGeom prst="rect">
                      <a:avLst/>
                    </a:prstGeom>
                    <a:solidFill>
                      <a:srgbClr val="FFFFFF"/>
                    </a:solidFill>
                    <a:ln w="9525">
                      <a:noFill/>
                      <a:miter lim="800000"/>
                      <a:headEnd/>
                      <a:tailEnd/>
                    </a:ln>
                  </pic:spPr>
                </pic:pic>
              </a:graphicData>
            </a:graphic>
          </wp:anchor>
        </w:drawing>
      </w:r>
    </w:p>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r>
        <w:rPr>
          <w:noProof/>
          <w:lang w:eastAsia="en-GB"/>
        </w:rPr>
        <w:drawing>
          <wp:anchor distT="0" distB="0" distL="0" distR="0" simplePos="0" relativeHeight="251706368" behindDoc="0" locked="0" layoutInCell="1" allowOverlap="1">
            <wp:simplePos x="0" y="0"/>
            <wp:positionH relativeFrom="column">
              <wp:posOffset>2515870</wp:posOffset>
            </wp:positionH>
            <wp:positionV relativeFrom="paragraph">
              <wp:posOffset>288925</wp:posOffset>
            </wp:positionV>
            <wp:extent cx="3705225" cy="2918460"/>
            <wp:effectExtent l="1905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srcRect/>
                    <a:stretch>
                      <a:fillRect/>
                    </a:stretch>
                  </pic:blipFill>
                  <pic:spPr bwMode="auto">
                    <a:xfrm>
                      <a:off x="0" y="0"/>
                      <a:ext cx="3705225" cy="2918460"/>
                    </a:xfrm>
                    <a:prstGeom prst="rect">
                      <a:avLst/>
                    </a:prstGeom>
                    <a:solidFill>
                      <a:srgbClr val="FFFFFF"/>
                    </a:solidFill>
                    <a:ln w="9525">
                      <a:noFill/>
                      <a:miter lim="800000"/>
                      <a:headEnd/>
                      <a:tailEnd/>
                    </a:ln>
                  </pic:spPr>
                </pic:pic>
              </a:graphicData>
            </a:graphic>
          </wp:anchor>
        </w:drawing>
      </w:r>
    </w:p>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rsidP="006B68B3"/>
    <w:p w:rsidR="006B68B3" w:rsidRDefault="006B68B3">
      <w:pPr>
        <w:rPr>
          <w:lang w:eastAsia="en-GB"/>
        </w:rPr>
      </w:pPr>
      <w:r>
        <w:rPr>
          <w:lang w:eastAsia="en-GB"/>
        </w:rPr>
        <w:br w:type="page"/>
      </w:r>
    </w:p>
    <w:p w:rsidR="0078049A" w:rsidRPr="0078049A" w:rsidRDefault="0078049A" w:rsidP="0078049A">
      <w:pPr>
        <w:pStyle w:val="Heading1"/>
        <w:rPr>
          <w:rFonts w:asciiTheme="minorHAnsi" w:hAnsiTheme="minorHAnsi"/>
          <w:sz w:val="48"/>
          <w:szCs w:val="48"/>
        </w:rPr>
      </w:pPr>
      <w:r>
        <w:rPr>
          <w:rFonts w:asciiTheme="minorHAnsi" w:hAnsiTheme="minorHAnsi"/>
          <w:sz w:val="48"/>
          <w:szCs w:val="48"/>
        </w:rPr>
        <w:t>Technical Annex</w:t>
      </w:r>
    </w:p>
    <w:p w:rsidR="0078049A" w:rsidRDefault="0078049A" w:rsidP="0078049A">
      <w:pPr>
        <w:pStyle w:val="Heading1"/>
      </w:pPr>
      <w:r>
        <w:t>Users</w:t>
      </w:r>
    </w:p>
    <w:p w:rsidR="0078049A" w:rsidRDefault="0078049A" w:rsidP="0078049A">
      <w:pPr>
        <w:jc w:val="both"/>
        <w:rPr>
          <w:rFonts w:ascii="Century Gothic" w:hAnsi="Century Gothic"/>
        </w:rPr>
      </w:pPr>
      <w:r>
        <w:rPr>
          <w:rFonts w:ascii="Century Gothic" w:hAnsi="Century Gothic"/>
        </w:rPr>
        <w:t>This is an example of the SQL we would use to create users.  The passwords would be encrypted for staff and customer security.  This would prevent any unauthorised changes being made or data being stolen.</w:t>
      </w:r>
    </w:p>
    <w:tbl>
      <w:tblPr>
        <w:tblW w:w="0" w:type="auto"/>
        <w:tblInd w:w="55" w:type="dxa"/>
        <w:tblLayout w:type="fixed"/>
        <w:tblCellMar>
          <w:top w:w="55" w:type="dxa"/>
          <w:left w:w="55" w:type="dxa"/>
          <w:bottom w:w="55" w:type="dxa"/>
          <w:right w:w="55" w:type="dxa"/>
        </w:tblCellMar>
        <w:tblLook w:val="0000"/>
      </w:tblPr>
      <w:tblGrid>
        <w:gridCol w:w="9638"/>
      </w:tblGrid>
      <w:tr w:rsidR="0078049A" w:rsidTr="00CB32BA">
        <w:tc>
          <w:tcPr>
            <w:tcW w:w="9638" w:type="dxa"/>
            <w:tcBorders>
              <w:top w:val="single" w:sz="1" w:space="0" w:color="000000"/>
              <w:left w:val="single" w:sz="1" w:space="0" w:color="000000"/>
              <w:bottom w:val="single" w:sz="1" w:space="0" w:color="000000"/>
              <w:right w:val="single" w:sz="1" w:space="0" w:color="000000"/>
            </w:tcBorders>
            <w:shd w:val="clear" w:color="auto" w:fill="auto"/>
          </w:tcPr>
          <w:p w:rsidR="0078049A" w:rsidRDefault="0078049A" w:rsidP="00CB32BA">
            <w:pPr>
              <w:rPr>
                <w:rFonts w:ascii="Century Gothic" w:hAnsi="Century Gothic"/>
                <w:i/>
                <w:iCs/>
              </w:rPr>
            </w:pPr>
            <w:r>
              <w:rPr>
                <w:rFonts w:ascii="Century Gothic" w:hAnsi="Century Gothic"/>
                <w:i/>
                <w:iCs/>
              </w:rPr>
              <w:t>USE 12ac3d16;</w:t>
            </w:r>
          </w:p>
          <w:p w:rsidR="0078049A" w:rsidRDefault="0078049A" w:rsidP="00CB32BA">
            <w:pPr>
              <w:rPr>
                <w:rFonts w:ascii="Century Gothic" w:hAnsi="Century Gothic"/>
                <w:i/>
                <w:iCs/>
              </w:rPr>
            </w:pPr>
          </w:p>
          <w:p w:rsidR="0078049A" w:rsidRDefault="0078049A" w:rsidP="00CB32BA">
            <w:pPr>
              <w:rPr>
                <w:rFonts w:ascii="Century Gothic" w:hAnsi="Century Gothic"/>
              </w:rPr>
            </w:pPr>
            <w:r>
              <w:rPr>
                <w:rFonts w:ascii="Century Gothic" w:hAnsi="Century Gothic"/>
                <w:i/>
                <w:iCs/>
              </w:rPr>
              <w:t>CREATE USER admin [IDENTIFIED BY [PASSWORD] '139003026163048163140058083026136144198161086060']</w:t>
            </w:r>
          </w:p>
        </w:tc>
      </w:tr>
    </w:tbl>
    <w:p w:rsidR="0078049A" w:rsidRDefault="0078049A" w:rsidP="0078049A">
      <w:pPr>
        <w:pStyle w:val="Heading1"/>
      </w:pPr>
      <w:r>
        <w:t>Creating Views</w:t>
      </w:r>
    </w:p>
    <w:p w:rsidR="0078049A" w:rsidRDefault="0078049A" w:rsidP="0078049A">
      <w:pPr>
        <w:rPr>
          <w:rFonts w:ascii="Century Gothic" w:hAnsi="Century Gothic"/>
        </w:rPr>
      </w:pPr>
      <w:r>
        <w:rPr>
          <w:rFonts w:ascii="Century Gothic" w:hAnsi="Century Gothic"/>
        </w:rPr>
        <w:t>Creating views was the best way to send information from the database to our application.  We only had a few however more will need to be added for full functionality of the application with the database.</w:t>
      </w:r>
    </w:p>
    <w:tbl>
      <w:tblPr>
        <w:tblW w:w="0" w:type="auto"/>
        <w:tblInd w:w="55" w:type="dxa"/>
        <w:tblLayout w:type="fixed"/>
        <w:tblCellMar>
          <w:top w:w="55" w:type="dxa"/>
          <w:left w:w="55" w:type="dxa"/>
          <w:bottom w:w="55" w:type="dxa"/>
          <w:right w:w="55" w:type="dxa"/>
        </w:tblCellMar>
        <w:tblLook w:val="0000"/>
      </w:tblPr>
      <w:tblGrid>
        <w:gridCol w:w="9638"/>
      </w:tblGrid>
      <w:tr w:rsidR="0078049A" w:rsidTr="00CB32BA">
        <w:tc>
          <w:tcPr>
            <w:tcW w:w="9638" w:type="dxa"/>
            <w:tcBorders>
              <w:top w:val="single" w:sz="1" w:space="0" w:color="000000"/>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CREATE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ALGORITHM = UNDEFINED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DEFINER = `12ac3u16`@`%`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SQL SECURITY DEFINER</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VIEW `</w:t>
            </w:r>
            <w:proofErr w:type="spellStart"/>
            <w:r>
              <w:rPr>
                <w:rFonts w:ascii="Century Gothic" w:hAnsi="Century Gothic"/>
                <w:i/>
                <w:iCs/>
                <w:sz w:val="22"/>
                <w:szCs w:val="22"/>
              </w:rPr>
              <w:t>individualchilddetails</w:t>
            </w:r>
            <w:proofErr w:type="spellEnd"/>
            <w:r>
              <w:rPr>
                <w:rFonts w:ascii="Century Gothic" w:hAnsi="Century Gothic"/>
                <w:i/>
                <w:iCs/>
                <w:sz w:val="22"/>
                <w:szCs w:val="22"/>
              </w:rPr>
              <w:t>` AS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child`.`ChildID</w:t>
            </w:r>
            <w:proofErr w:type="spellEnd"/>
            <w:r>
              <w:rPr>
                <w:rFonts w:ascii="Century Gothic" w:hAnsi="Century Gothic"/>
                <w:i/>
                <w:iCs/>
                <w:sz w:val="22"/>
                <w:szCs w:val="22"/>
              </w:rPr>
              <w:t>` AS `</w:t>
            </w:r>
            <w:proofErr w:type="spellStart"/>
            <w:r>
              <w:rPr>
                <w:rFonts w:ascii="Century Gothic" w:hAnsi="Century Gothic"/>
                <w:i/>
                <w:iCs/>
                <w:sz w:val="22"/>
                <w:szCs w:val="22"/>
              </w:rPr>
              <w:t>ChildID</w:t>
            </w:r>
            <w:proofErr w:type="spellEnd"/>
            <w:r>
              <w:rPr>
                <w:rFonts w:ascii="Century Gothic" w:hAnsi="Century Gothic"/>
                <w:i/>
                <w:iCs/>
                <w:sz w:val="22"/>
                <w:szCs w:val="22"/>
              </w:rPr>
              <w:t>`,  `</w:t>
            </w:r>
            <w:proofErr w:type="spellStart"/>
            <w:r>
              <w:rPr>
                <w:rFonts w:ascii="Century Gothic" w:hAnsi="Century Gothic"/>
                <w:i/>
                <w:iCs/>
                <w:sz w:val="22"/>
                <w:szCs w:val="22"/>
              </w:rPr>
              <w:t>child`.`FirstName</w:t>
            </w:r>
            <w:proofErr w:type="spellEnd"/>
            <w:r>
              <w:rPr>
                <w:rFonts w:ascii="Century Gothic" w:hAnsi="Century Gothic"/>
                <w:i/>
                <w:iCs/>
                <w:sz w:val="22"/>
                <w:szCs w:val="22"/>
              </w:rPr>
              <w:t>` AS `</w:t>
            </w:r>
            <w:proofErr w:type="spellStart"/>
            <w:r>
              <w:rPr>
                <w:rFonts w:ascii="Century Gothic" w:hAnsi="Century Gothic"/>
                <w:i/>
                <w:iCs/>
                <w:sz w:val="22"/>
                <w:szCs w:val="22"/>
              </w:rPr>
              <w:t>Firstname</w:t>
            </w:r>
            <w:proofErr w:type="spellEnd"/>
            <w:r>
              <w:rPr>
                <w:rFonts w:ascii="Century Gothic" w:hAnsi="Century Gothic"/>
                <w:i/>
                <w:iCs/>
                <w:sz w:val="22"/>
                <w:szCs w:val="22"/>
              </w:rPr>
              <w:t>`,        `</w:t>
            </w:r>
            <w:proofErr w:type="spellStart"/>
            <w:r>
              <w:rPr>
                <w:rFonts w:ascii="Century Gothic" w:hAnsi="Century Gothic"/>
                <w:i/>
                <w:iCs/>
                <w:sz w:val="22"/>
                <w:szCs w:val="22"/>
              </w:rPr>
              <w:t>child`.`Surname</w:t>
            </w:r>
            <w:proofErr w:type="spellEnd"/>
            <w:r>
              <w:rPr>
                <w:rFonts w:ascii="Century Gothic" w:hAnsi="Century Gothic"/>
                <w:i/>
                <w:iCs/>
                <w:sz w:val="22"/>
                <w:szCs w:val="22"/>
              </w:rPr>
              <w:t>` AS `Surname`,   `</w:t>
            </w:r>
            <w:proofErr w:type="spellStart"/>
            <w:r>
              <w:rPr>
                <w:rFonts w:ascii="Century Gothic" w:hAnsi="Century Gothic"/>
                <w:i/>
                <w:iCs/>
                <w:sz w:val="22"/>
                <w:szCs w:val="22"/>
              </w:rPr>
              <w:t>child`.`DOB</w:t>
            </w:r>
            <w:proofErr w:type="spellEnd"/>
            <w:r>
              <w:rPr>
                <w:rFonts w:ascii="Century Gothic" w:hAnsi="Century Gothic"/>
                <w:i/>
                <w:iCs/>
                <w:sz w:val="22"/>
                <w:szCs w:val="22"/>
              </w:rPr>
              <w:t>` AS `DOB`,    `</w:t>
            </w:r>
            <w:proofErr w:type="spellStart"/>
            <w:r>
              <w:rPr>
                <w:rFonts w:ascii="Century Gothic" w:hAnsi="Century Gothic"/>
                <w:i/>
                <w:iCs/>
                <w:sz w:val="22"/>
                <w:szCs w:val="22"/>
              </w:rPr>
              <w:t>child`.`StartDate</w:t>
            </w:r>
            <w:proofErr w:type="spellEnd"/>
            <w:r>
              <w:rPr>
                <w:rFonts w:ascii="Century Gothic" w:hAnsi="Century Gothic"/>
                <w:i/>
                <w:iCs/>
                <w:sz w:val="22"/>
                <w:szCs w:val="22"/>
              </w:rPr>
              <w:t>` AS `</w:t>
            </w:r>
            <w:proofErr w:type="spellStart"/>
            <w:r>
              <w:rPr>
                <w:rFonts w:ascii="Century Gothic" w:hAnsi="Century Gothic"/>
                <w:i/>
                <w:iCs/>
                <w:sz w:val="22"/>
                <w:szCs w:val="22"/>
              </w:rPr>
              <w:t>StartDate</w:t>
            </w:r>
            <w:proofErr w:type="spellEnd"/>
            <w:r>
              <w:rPr>
                <w:rFonts w:ascii="Century Gothic" w:hAnsi="Century Gothic"/>
                <w:i/>
                <w:iCs/>
                <w:sz w:val="22"/>
                <w:szCs w:val="22"/>
              </w:rPr>
              <w:t>`,  `</w:t>
            </w:r>
            <w:proofErr w:type="spellStart"/>
            <w:r>
              <w:rPr>
                <w:rFonts w:ascii="Century Gothic" w:hAnsi="Century Gothic"/>
                <w:i/>
                <w:iCs/>
                <w:sz w:val="22"/>
                <w:szCs w:val="22"/>
              </w:rPr>
              <w:t>child`.`LeavingDate</w:t>
            </w:r>
            <w:proofErr w:type="spellEnd"/>
            <w:r>
              <w:rPr>
                <w:rFonts w:ascii="Century Gothic" w:hAnsi="Century Gothic"/>
                <w:i/>
                <w:iCs/>
                <w:sz w:val="22"/>
                <w:szCs w:val="22"/>
              </w:rPr>
              <w:t>` AS `</w:t>
            </w:r>
            <w:proofErr w:type="spellStart"/>
            <w:r>
              <w:rPr>
                <w:rFonts w:ascii="Century Gothic" w:hAnsi="Century Gothic"/>
                <w:i/>
                <w:iCs/>
                <w:sz w:val="22"/>
                <w:szCs w:val="22"/>
              </w:rPr>
              <w:t>LeavingDate</w:t>
            </w:r>
            <w:proofErr w:type="spellEnd"/>
            <w:r>
              <w:rPr>
                <w:rFonts w:ascii="Century Gothic" w:hAnsi="Century Gothic"/>
                <w:i/>
                <w:iCs/>
                <w:sz w:val="22"/>
                <w:szCs w:val="22"/>
              </w:rPr>
              <w:t>`,     `</w:t>
            </w:r>
            <w:proofErr w:type="spellStart"/>
            <w:r>
              <w:rPr>
                <w:rFonts w:ascii="Century Gothic" w:hAnsi="Century Gothic"/>
                <w:i/>
                <w:iCs/>
                <w:sz w:val="22"/>
                <w:szCs w:val="22"/>
              </w:rPr>
              <w:t>child`.`RoomName</w:t>
            </w:r>
            <w:proofErr w:type="spellEnd"/>
            <w:r>
              <w:rPr>
                <w:rFonts w:ascii="Century Gothic" w:hAnsi="Century Gothic"/>
                <w:i/>
                <w:iCs/>
                <w:sz w:val="22"/>
                <w:szCs w:val="22"/>
              </w:rPr>
              <w:t>` AS `</w:t>
            </w:r>
            <w:proofErr w:type="spellStart"/>
            <w:r>
              <w:rPr>
                <w:rFonts w:ascii="Century Gothic" w:hAnsi="Century Gothic"/>
                <w:i/>
                <w:iCs/>
                <w:sz w:val="22"/>
                <w:szCs w:val="22"/>
              </w:rPr>
              <w:t>RoomName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from</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`child`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group by `</w:t>
            </w:r>
            <w:proofErr w:type="spellStart"/>
            <w:r>
              <w:rPr>
                <w:rFonts w:ascii="Century Gothic" w:hAnsi="Century Gothic"/>
                <w:i/>
                <w:iCs/>
                <w:sz w:val="22"/>
                <w:szCs w:val="22"/>
              </w:rPr>
              <w:t>child`.`FirstName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rPr>
            </w:pPr>
            <w:r>
              <w:rPr>
                <w:rFonts w:ascii="Century Gothic" w:hAnsi="Century Gothic"/>
                <w:i/>
                <w:iCs/>
                <w:sz w:val="22"/>
                <w:szCs w:val="22"/>
              </w:rPr>
              <w:t xml:space="preserve">    order by `</w:t>
            </w:r>
            <w:proofErr w:type="spellStart"/>
            <w:r>
              <w:rPr>
                <w:rFonts w:ascii="Century Gothic" w:hAnsi="Century Gothic"/>
                <w:i/>
                <w:iCs/>
                <w:sz w:val="22"/>
                <w:szCs w:val="22"/>
              </w:rPr>
              <w:t>child`.`ChildID</w:t>
            </w:r>
            <w:proofErr w:type="spellEnd"/>
            <w:r>
              <w:rPr>
                <w:rFonts w:ascii="Century Gothic" w:hAnsi="Century Gothic"/>
                <w:i/>
                <w:iCs/>
                <w:sz w:val="22"/>
                <w:szCs w:val="22"/>
              </w:rPr>
              <w:t xml:space="preserve">` </w:t>
            </w:r>
            <w:proofErr w:type="spellStart"/>
            <w:r>
              <w:rPr>
                <w:rFonts w:ascii="Century Gothic" w:hAnsi="Century Gothic"/>
                <w:i/>
                <w:iCs/>
                <w:sz w:val="22"/>
                <w:szCs w:val="22"/>
              </w:rPr>
              <w:t>desc</w:t>
            </w:r>
            <w:proofErr w:type="spellEnd"/>
          </w:p>
        </w:tc>
      </w:tr>
    </w:tbl>
    <w:p w:rsidR="0078049A" w:rsidRDefault="0078049A" w:rsidP="0078049A">
      <w:pPr>
        <w:rPr>
          <w:rFonts w:ascii="Century Gothic" w:hAnsi="Century Gothic"/>
        </w:rPr>
      </w:pPr>
    </w:p>
    <w:p w:rsidR="0078049A" w:rsidRDefault="0078049A" w:rsidP="0078049A">
      <w:pPr>
        <w:rPr>
          <w:rFonts w:ascii="Century Gothic" w:hAnsi="Century Gothic"/>
        </w:rPr>
      </w:pPr>
      <w:r>
        <w:rPr>
          <w:rFonts w:ascii="Century Gothic" w:hAnsi="Century Gothic"/>
        </w:rPr>
        <w:t>The above view simply selects certain columns from one table.</w:t>
      </w:r>
    </w:p>
    <w:tbl>
      <w:tblPr>
        <w:tblW w:w="0" w:type="auto"/>
        <w:tblInd w:w="55" w:type="dxa"/>
        <w:tblLayout w:type="fixed"/>
        <w:tblCellMar>
          <w:top w:w="55" w:type="dxa"/>
          <w:left w:w="55" w:type="dxa"/>
          <w:bottom w:w="55" w:type="dxa"/>
          <w:right w:w="55" w:type="dxa"/>
        </w:tblCellMar>
        <w:tblLook w:val="0000"/>
      </w:tblPr>
      <w:tblGrid>
        <w:gridCol w:w="9638"/>
      </w:tblGrid>
      <w:tr w:rsidR="0078049A" w:rsidTr="00CB32BA">
        <w:tc>
          <w:tcPr>
            <w:tcW w:w="9638" w:type="dxa"/>
            <w:tcBorders>
              <w:top w:val="single" w:sz="1" w:space="0" w:color="000000"/>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CREATE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ALGORITHM = UNDEFINED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DEFINER = `12ac3u16`@`%`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SQL SECURITY DEFINER</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VIEW `monthlyfeedetails1` AS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child`.`FirstName</w:t>
            </w:r>
            <w:proofErr w:type="spellEnd"/>
            <w:r>
              <w:rPr>
                <w:rFonts w:ascii="Century Gothic" w:hAnsi="Century Gothic"/>
                <w:i/>
                <w:iCs/>
                <w:sz w:val="22"/>
                <w:szCs w:val="22"/>
              </w:rPr>
              <w:t>` or `</w:t>
            </w:r>
            <w:proofErr w:type="spellStart"/>
            <w:r>
              <w:rPr>
                <w:rFonts w:ascii="Century Gothic" w:hAnsi="Century Gothic"/>
                <w:i/>
                <w:iCs/>
                <w:sz w:val="22"/>
                <w:szCs w:val="22"/>
              </w:rPr>
              <w:t>child`.`Surname</w:t>
            </w:r>
            <w:proofErr w:type="spellEnd"/>
            <w:r>
              <w:rPr>
                <w:rFonts w:ascii="Century Gothic" w:hAnsi="Century Gothic"/>
                <w:i/>
                <w:iCs/>
                <w:sz w:val="22"/>
                <w:szCs w:val="22"/>
              </w:rPr>
              <w:t>`) AS `Child Name`,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register`.`PlacementType</w:t>
            </w:r>
            <w:proofErr w:type="spellEnd"/>
            <w:r>
              <w:rPr>
                <w:rFonts w:ascii="Century Gothic" w:hAnsi="Century Gothic"/>
                <w:i/>
                <w:iCs/>
                <w:sz w:val="22"/>
                <w:szCs w:val="22"/>
              </w:rPr>
              <w:t>` AS `Placement Type`,     `</w:t>
            </w:r>
            <w:proofErr w:type="spellStart"/>
            <w:r>
              <w:rPr>
                <w:rFonts w:ascii="Century Gothic" w:hAnsi="Century Gothic"/>
                <w:i/>
                <w:iCs/>
                <w:sz w:val="22"/>
                <w:szCs w:val="22"/>
              </w:rPr>
              <w:t>room`.`RoomName</w:t>
            </w:r>
            <w:proofErr w:type="spellEnd"/>
            <w:r>
              <w:rPr>
                <w:rFonts w:ascii="Century Gothic" w:hAnsi="Century Gothic"/>
                <w:i/>
                <w:iCs/>
                <w:sz w:val="22"/>
                <w:szCs w:val="22"/>
              </w:rPr>
              <w:t>` AS `Room Name`,    `</w:t>
            </w:r>
            <w:proofErr w:type="spellStart"/>
            <w:r>
              <w:rPr>
                <w:rFonts w:ascii="Century Gothic" w:hAnsi="Century Gothic"/>
                <w:i/>
                <w:iCs/>
                <w:sz w:val="22"/>
                <w:szCs w:val="22"/>
              </w:rPr>
              <w:t>room`.`DailyCharge</w:t>
            </w:r>
            <w:proofErr w:type="spellEnd"/>
            <w:r>
              <w:rPr>
                <w:rFonts w:ascii="Century Gothic" w:hAnsi="Century Gothic"/>
                <w:i/>
                <w:iCs/>
                <w:sz w:val="22"/>
                <w:szCs w:val="22"/>
              </w:rPr>
              <w:t>` AS `Daily Charge`,   `</w:t>
            </w:r>
            <w:proofErr w:type="spellStart"/>
            <w:r>
              <w:rPr>
                <w:rFonts w:ascii="Century Gothic" w:hAnsi="Century Gothic"/>
                <w:i/>
                <w:iCs/>
                <w:sz w:val="22"/>
                <w:szCs w:val="22"/>
              </w:rPr>
              <w:t>room`.`WeeklyCharge</w:t>
            </w:r>
            <w:proofErr w:type="spellEnd"/>
            <w:r>
              <w:rPr>
                <w:rFonts w:ascii="Century Gothic" w:hAnsi="Century Gothic"/>
                <w:i/>
                <w:iCs/>
                <w:sz w:val="22"/>
                <w:szCs w:val="22"/>
              </w:rPr>
              <w:t>` AS `Weekly Charge`,     `</w:t>
            </w:r>
            <w:proofErr w:type="spellStart"/>
            <w:r>
              <w:rPr>
                <w:rFonts w:ascii="Century Gothic" w:hAnsi="Century Gothic"/>
                <w:i/>
                <w:iCs/>
                <w:sz w:val="22"/>
                <w:szCs w:val="22"/>
              </w:rPr>
              <w:t>attendance`.`Teas</w:t>
            </w:r>
            <w:proofErr w:type="spellEnd"/>
            <w:r>
              <w:rPr>
                <w:rFonts w:ascii="Century Gothic" w:hAnsi="Century Gothic"/>
                <w:i/>
                <w:iCs/>
                <w:sz w:val="22"/>
                <w:szCs w:val="22"/>
              </w:rPr>
              <w:t>` AS `Teas`,    `</w:t>
            </w:r>
            <w:proofErr w:type="spellStart"/>
            <w:r>
              <w:rPr>
                <w:rFonts w:ascii="Century Gothic" w:hAnsi="Century Gothic"/>
                <w:i/>
                <w:iCs/>
                <w:sz w:val="22"/>
                <w:szCs w:val="22"/>
              </w:rPr>
              <w:t>room`.`TeaCharge</w:t>
            </w:r>
            <w:proofErr w:type="spellEnd"/>
            <w:r>
              <w:rPr>
                <w:rFonts w:ascii="Century Gothic" w:hAnsi="Century Gothic"/>
                <w:i/>
                <w:iCs/>
                <w:sz w:val="22"/>
                <w:szCs w:val="22"/>
              </w:rPr>
              <w:t>` AS `Tea Charge`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from</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(((`child`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`register` ON ((`</w:t>
            </w:r>
            <w:proofErr w:type="spellStart"/>
            <w:r>
              <w:rPr>
                <w:rFonts w:ascii="Century Gothic" w:hAnsi="Century Gothic"/>
                <w:i/>
                <w:iCs/>
                <w:sz w:val="22"/>
                <w:szCs w:val="22"/>
              </w:rPr>
              <w:t>register`.`ChildID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`attendance` ON ((`</w:t>
            </w:r>
            <w:proofErr w:type="spellStart"/>
            <w:r>
              <w:rPr>
                <w:rFonts w:ascii="Century Gothic" w:hAnsi="Century Gothic"/>
                <w:i/>
                <w:iCs/>
                <w:sz w:val="22"/>
                <w:szCs w:val="22"/>
              </w:rPr>
              <w:t>attendance`.`ChildID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`room` ON ((`</w:t>
            </w:r>
            <w:proofErr w:type="spellStart"/>
            <w:r>
              <w:rPr>
                <w:rFonts w:ascii="Century Gothic" w:hAnsi="Century Gothic"/>
                <w:i/>
                <w:iCs/>
                <w:sz w:val="22"/>
                <w:szCs w:val="22"/>
              </w:rPr>
              <w:t>room`.`RoomName</w:t>
            </w:r>
            <w:proofErr w:type="spellEnd"/>
            <w:r>
              <w:rPr>
                <w:rFonts w:ascii="Century Gothic" w:hAnsi="Century Gothic"/>
                <w:i/>
                <w:iCs/>
                <w:sz w:val="22"/>
                <w:szCs w:val="22"/>
              </w:rPr>
              <w:t>` = `</w:t>
            </w:r>
            <w:proofErr w:type="spellStart"/>
            <w:r>
              <w:rPr>
                <w:rFonts w:ascii="Century Gothic" w:hAnsi="Century Gothic"/>
                <w:i/>
                <w:iCs/>
                <w:sz w:val="22"/>
                <w:szCs w:val="22"/>
              </w:rPr>
              <w:t>child`.`RoomName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order by `</w:t>
            </w:r>
            <w:proofErr w:type="spellStart"/>
            <w:r>
              <w:rPr>
                <w:rFonts w:ascii="Century Gothic" w:hAnsi="Century Gothic"/>
                <w:i/>
                <w:iCs/>
                <w:sz w:val="22"/>
                <w:szCs w:val="22"/>
              </w:rPr>
              <w:t>child`.`Surname</w:t>
            </w:r>
            <w:proofErr w:type="spellEnd"/>
            <w:r>
              <w:rPr>
                <w:rFonts w:ascii="Century Gothic" w:hAnsi="Century Gothic"/>
                <w:i/>
                <w:iCs/>
                <w:sz w:val="22"/>
                <w:szCs w:val="22"/>
              </w:rPr>
              <w:t xml:space="preserve">` </w:t>
            </w:r>
            <w:proofErr w:type="spellStart"/>
            <w:r>
              <w:rPr>
                <w:rFonts w:ascii="Century Gothic" w:hAnsi="Century Gothic"/>
                <w:i/>
                <w:iCs/>
                <w:sz w:val="22"/>
                <w:szCs w:val="22"/>
              </w:rPr>
              <w:t>desc</w:t>
            </w:r>
            <w:proofErr w:type="spellEnd"/>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CREATE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ALGORITHM = UNDEFINED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DEFINER = `12ac3u16`@`%`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SQL SECURITY DEFINER</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VIEW `</w:t>
            </w:r>
            <w:proofErr w:type="spellStart"/>
            <w:r>
              <w:rPr>
                <w:rFonts w:ascii="Century Gothic" w:hAnsi="Century Gothic"/>
                <w:i/>
                <w:iCs/>
                <w:sz w:val="22"/>
                <w:szCs w:val="22"/>
              </w:rPr>
              <w:t>monthlyinvoicedetails</w:t>
            </w:r>
            <w:proofErr w:type="spellEnd"/>
            <w:r>
              <w:rPr>
                <w:rFonts w:ascii="Century Gothic" w:hAnsi="Century Gothic"/>
                <w:i/>
                <w:iCs/>
                <w:sz w:val="22"/>
                <w:szCs w:val="22"/>
              </w:rPr>
              <w:t>` AS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child`.`FirstName</w:t>
            </w:r>
            <w:proofErr w:type="spellEnd"/>
            <w:r>
              <w:rPr>
                <w:rFonts w:ascii="Century Gothic" w:hAnsi="Century Gothic"/>
                <w:i/>
                <w:iCs/>
                <w:sz w:val="22"/>
                <w:szCs w:val="22"/>
              </w:rPr>
              <w:t>` or `</w:t>
            </w:r>
            <w:proofErr w:type="spellStart"/>
            <w:r>
              <w:rPr>
                <w:rFonts w:ascii="Century Gothic" w:hAnsi="Century Gothic"/>
                <w:i/>
                <w:iCs/>
                <w:sz w:val="22"/>
                <w:szCs w:val="22"/>
              </w:rPr>
              <w:t>child`.`Surname</w:t>
            </w:r>
            <w:proofErr w:type="spellEnd"/>
            <w:r>
              <w:rPr>
                <w:rFonts w:ascii="Century Gothic" w:hAnsi="Century Gothic"/>
                <w:i/>
                <w:iCs/>
                <w:sz w:val="22"/>
                <w:szCs w:val="22"/>
              </w:rPr>
              <w:t>`) AS `Child Name`,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register`.`PlacementType</w:t>
            </w:r>
            <w:proofErr w:type="spellEnd"/>
            <w:r>
              <w:rPr>
                <w:rFonts w:ascii="Century Gothic" w:hAnsi="Century Gothic"/>
                <w:i/>
                <w:iCs/>
                <w:sz w:val="22"/>
                <w:szCs w:val="22"/>
              </w:rPr>
              <w:t>` AS `Placement Type`,   `</w:t>
            </w:r>
            <w:proofErr w:type="spellStart"/>
            <w:r>
              <w:rPr>
                <w:rFonts w:ascii="Century Gothic" w:hAnsi="Century Gothic"/>
                <w:i/>
                <w:iCs/>
                <w:sz w:val="22"/>
                <w:szCs w:val="22"/>
              </w:rPr>
              <w:t>room`.`RoomName</w:t>
            </w:r>
            <w:proofErr w:type="spellEnd"/>
            <w:r>
              <w:rPr>
                <w:rFonts w:ascii="Century Gothic" w:hAnsi="Century Gothic"/>
                <w:i/>
                <w:iCs/>
                <w:sz w:val="22"/>
                <w:szCs w:val="22"/>
              </w:rPr>
              <w:t>` AS `Room Name`,      `</w:t>
            </w:r>
            <w:proofErr w:type="spellStart"/>
            <w:r>
              <w:rPr>
                <w:rFonts w:ascii="Century Gothic" w:hAnsi="Century Gothic"/>
                <w:i/>
                <w:iCs/>
                <w:sz w:val="22"/>
                <w:szCs w:val="22"/>
              </w:rPr>
              <w:t>room`.`DailyCharge</w:t>
            </w:r>
            <w:proofErr w:type="spellEnd"/>
            <w:r>
              <w:rPr>
                <w:rFonts w:ascii="Century Gothic" w:hAnsi="Century Gothic"/>
                <w:i/>
                <w:iCs/>
                <w:sz w:val="22"/>
                <w:szCs w:val="22"/>
              </w:rPr>
              <w:t>` AS `Daily Charge`,   `</w:t>
            </w:r>
            <w:proofErr w:type="spellStart"/>
            <w:r>
              <w:rPr>
                <w:rFonts w:ascii="Century Gothic" w:hAnsi="Century Gothic"/>
                <w:i/>
                <w:iCs/>
                <w:sz w:val="22"/>
                <w:szCs w:val="22"/>
              </w:rPr>
              <w:t>room`.`WeeklyCharge</w:t>
            </w:r>
            <w:proofErr w:type="spellEnd"/>
            <w:r>
              <w:rPr>
                <w:rFonts w:ascii="Century Gothic" w:hAnsi="Century Gothic"/>
                <w:i/>
                <w:iCs/>
                <w:sz w:val="22"/>
                <w:szCs w:val="22"/>
              </w:rPr>
              <w:t>` AS `Weekly Charge`,     `</w:t>
            </w:r>
            <w:proofErr w:type="spellStart"/>
            <w:r>
              <w:rPr>
                <w:rFonts w:ascii="Century Gothic" w:hAnsi="Century Gothic"/>
                <w:i/>
                <w:iCs/>
                <w:sz w:val="22"/>
                <w:szCs w:val="22"/>
              </w:rPr>
              <w:t>attendance`.`Teas</w:t>
            </w:r>
            <w:proofErr w:type="spellEnd"/>
            <w:r>
              <w:rPr>
                <w:rFonts w:ascii="Century Gothic" w:hAnsi="Century Gothic"/>
                <w:i/>
                <w:iCs/>
                <w:sz w:val="22"/>
                <w:szCs w:val="22"/>
              </w:rPr>
              <w:t>` AS `Teas`,   `</w:t>
            </w:r>
            <w:proofErr w:type="spellStart"/>
            <w:r>
              <w:rPr>
                <w:rFonts w:ascii="Century Gothic" w:hAnsi="Century Gothic"/>
                <w:i/>
                <w:iCs/>
                <w:sz w:val="22"/>
                <w:szCs w:val="22"/>
              </w:rPr>
              <w:t>room`.`TeaCharge</w:t>
            </w:r>
            <w:proofErr w:type="spellEnd"/>
            <w:r>
              <w:rPr>
                <w:rFonts w:ascii="Century Gothic" w:hAnsi="Century Gothic"/>
                <w:i/>
                <w:iCs/>
                <w:sz w:val="22"/>
                <w:szCs w:val="22"/>
              </w:rPr>
              <w:t>` AS `Tea Charge`,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voucherschemeprovider`.`Discount</w:t>
            </w:r>
            <w:proofErr w:type="spellEnd"/>
            <w:r>
              <w:rPr>
                <w:rFonts w:ascii="Century Gothic" w:hAnsi="Century Gothic"/>
                <w:i/>
                <w:iCs/>
                <w:sz w:val="22"/>
                <w:szCs w:val="22"/>
              </w:rPr>
              <w:t>` AS `Discount`,    `</w:t>
            </w:r>
            <w:proofErr w:type="spellStart"/>
            <w:r>
              <w:rPr>
                <w:rFonts w:ascii="Century Gothic" w:hAnsi="Century Gothic"/>
                <w:i/>
                <w:iCs/>
                <w:sz w:val="22"/>
                <w:szCs w:val="22"/>
              </w:rPr>
              <w:t>monthlyinvoice`.`PayDate</w:t>
            </w:r>
            <w:proofErr w:type="spellEnd"/>
            <w:r>
              <w:rPr>
                <w:rFonts w:ascii="Century Gothic" w:hAnsi="Century Gothic"/>
                <w:i/>
                <w:iCs/>
                <w:sz w:val="22"/>
                <w:szCs w:val="22"/>
              </w:rPr>
              <w:t>` AS `Pay Date`, `</w:t>
            </w:r>
            <w:proofErr w:type="spellStart"/>
            <w:r>
              <w:rPr>
                <w:rFonts w:ascii="Century Gothic" w:hAnsi="Century Gothic"/>
                <w:i/>
                <w:iCs/>
                <w:sz w:val="22"/>
                <w:szCs w:val="22"/>
              </w:rPr>
              <w:t>monthlyinvoice`.`LateFees</w:t>
            </w:r>
            <w:proofErr w:type="spellEnd"/>
            <w:r>
              <w:rPr>
                <w:rFonts w:ascii="Century Gothic" w:hAnsi="Century Gothic"/>
                <w:i/>
                <w:iCs/>
                <w:sz w:val="22"/>
                <w:szCs w:val="22"/>
              </w:rPr>
              <w:t>` AS `Late Fees`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from</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(((((((`child`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`register` ON ((`</w:t>
            </w:r>
            <w:proofErr w:type="spellStart"/>
            <w:r>
              <w:rPr>
                <w:rFonts w:ascii="Century Gothic" w:hAnsi="Century Gothic"/>
                <w:i/>
                <w:iCs/>
                <w:sz w:val="22"/>
                <w:szCs w:val="22"/>
              </w:rPr>
              <w:t>register`.`ChildID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`attendance` ON ((`</w:t>
            </w:r>
            <w:proofErr w:type="spellStart"/>
            <w:r>
              <w:rPr>
                <w:rFonts w:ascii="Century Gothic" w:hAnsi="Century Gothic"/>
                <w:i/>
                <w:iCs/>
                <w:sz w:val="22"/>
                <w:szCs w:val="22"/>
              </w:rPr>
              <w:t>attendance`.`ChildID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`room` ON ((`</w:t>
            </w:r>
            <w:proofErr w:type="spellStart"/>
            <w:r>
              <w:rPr>
                <w:rFonts w:ascii="Century Gothic" w:hAnsi="Century Gothic"/>
                <w:i/>
                <w:iCs/>
                <w:sz w:val="22"/>
                <w:szCs w:val="22"/>
              </w:rPr>
              <w:t>room`.`RoomName</w:t>
            </w:r>
            <w:proofErr w:type="spellEnd"/>
            <w:r>
              <w:rPr>
                <w:rFonts w:ascii="Century Gothic" w:hAnsi="Century Gothic"/>
                <w:i/>
                <w:iCs/>
                <w:sz w:val="22"/>
                <w:szCs w:val="22"/>
              </w:rPr>
              <w:t>` = `</w:t>
            </w:r>
            <w:proofErr w:type="spellStart"/>
            <w:r>
              <w:rPr>
                <w:rFonts w:ascii="Century Gothic" w:hAnsi="Century Gothic"/>
                <w:i/>
                <w:iCs/>
                <w:sz w:val="22"/>
                <w:szCs w:val="22"/>
              </w:rPr>
              <w:t>child`.`RoomName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monthlyfee</w:t>
            </w:r>
            <w:proofErr w:type="spellEnd"/>
            <w:r>
              <w:rPr>
                <w:rFonts w:ascii="Century Gothic" w:hAnsi="Century Gothic"/>
                <w:i/>
                <w:iCs/>
                <w:sz w:val="22"/>
                <w:szCs w:val="22"/>
              </w:rPr>
              <w:t>` ON ((`</w:t>
            </w:r>
            <w:proofErr w:type="spellStart"/>
            <w:r>
              <w:rPr>
                <w:rFonts w:ascii="Century Gothic" w:hAnsi="Century Gothic"/>
                <w:i/>
                <w:iCs/>
                <w:sz w:val="22"/>
                <w:szCs w:val="22"/>
              </w:rPr>
              <w:t>monthlyfee`.`ChildID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monthlyinvoice</w:t>
            </w:r>
            <w:proofErr w:type="spellEnd"/>
            <w:r>
              <w:rPr>
                <w:rFonts w:ascii="Century Gothic" w:hAnsi="Century Gothic"/>
                <w:i/>
                <w:iCs/>
                <w:sz w:val="22"/>
                <w:szCs w:val="22"/>
              </w:rPr>
              <w:t>` ON ((`</w:t>
            </w:r>
            <w:proofErr w:type="spellStart"/>
            <w:r>
              <w:rPr>
                <w:rFonts w:ascii="Century Gothic" w:hAnsi="Century Gothic"/>
                <w:i/>
                <w:iCs/>
                <w:sz w:val="22"/>
                <w:szCs w:val="22"/>
              </w:rPr>
              <w:t>monthlyinvoice`.`FeeID</w:t>
            </w:r>
            <w:proofErr w:type="spellEnd"/>
            <w:r>
              <w:rPr>
                <w:rFonts w:ascii="Century Gothic" w:hAnsi="Century Gothic"/>
                <w:i/>
                <w:iCs/>
                <w:sz w:val="22"/>
                <w:szCs w:val="22"/>
              </w:rPr>
              <w:t>` = `</w:t>
            </w:r>
            <w:proofErr w:type="spellStart"/>
            <w:r>
              <w:rPr>
                <w:rFonts w:ascii="Century Gothic" w:hAnsi="Century Gothic"/>
                <w:i/>
                <w:iCs/>
                <w:sz w:val="22"/>
                <w:szCs w:val="22"/>
              </w:rPr>
              <w:t>monthlyfee`.`FeeID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voucherschemeregister</w:t>
            </w:r>
            <w:proofErr w:type="spellEnd"/>
            <w:r>
              <w:rPr>
                <w:rFonts w:ascii="Century Gothic" w:hAnsi="Century Gothic"/>
                <w:i/>
                <w:iCs/>
                <w:sz w:val="22"/>
                <w:szCs w:val="22"/>
              </w:rPr>
              <w:t>` ON ((`</w:t>
            </w:r>
            <w:proofErr w:type="spellStart"/>
            <w:r>
              <w:rPr>
                <w:rFonts w:ascii="Century Gothic" w:hAnsi="Century Gothic"/>
                <w:i/>
                <w:iCs/>
                <w:sz w:val="22"/>
                <w:szCs w:val="22"/>
              </w:rPr>
              <w:t>voucherschemeregister`.`ChildID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voucherschemeprovider</w:t>
            </w:r>
            <w:proofErr w:type="spellEnd"/>
            <w:r>
              <w:rPr>
                <w:rFonts w:ascii="Century Gothic" w:hAnsi="Century Gothic"/>
                <w:i/>
                <w:iCs/>
                <w:sz w:val="22"/>
                <w:szCs w:val="22"/>
              </w:rPr>
              <w:t>` ON ((`</w:t>
            </w:r>
            <w:proofErr w:type="spellStart"/>
            <w:r>
              <w:rPr>
                <w:rFonts w:ascii="Century Gothic" w:hAnsi="Century Gothic"/>
                <w:i/>
                <w:iCs/>
                <w:sz w:val="22"/>
                <w:szCs w:val="22"/>
              </w:rPr>
              <w:t>voucherschemeprovider`.`VoucherSchemeProviderId</w:t>
            </w:r>
            <w:proofErr w:type="spellEnd"/>
            <w:r>
              <w:rPr>
                <w:rFonts w:ascii="Century Gothic" w:hAnsi="Century Gothic"/>
                <w:i/>
                <w:iCs/>
                <w:sz w:val="22"/>
                <w:szCs w:val="22"/>
              </w:rPr>
              <w:t>` = `</w:t>
            </w:r>
            <w:proofErr w:type="spellStart"/>
            <w:r>
              <w:rPr>
                <w:rFonts w:ascii="Century Gothic" w:hAnsi="Century Gothic"/>
                <w:i/>
                <w:iCs/>
                <w:sz w:val="22"/>
                <w:szCs w:val="22"/>
              </w:rPr>
              <w:t>voucherschemeregister`.`VoucherSchemeProviderId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order by `</w:t>
            </w:r>
            <w:proofErr w:type="spellStart"/>
            <w:r>
              <w:rPr>
                <w:rFonts w:ascii="Century Gothic" w:hAnsi="Century Gothic"/>
                <w:i/>
                <w:iCs/>
                <w:sz w:val="22"/>
                <w:szCs w:val="22"/>
              </w:rPr>
              <w:t>child`.`Surname</w:t>
            </w:r>
            <w:proofErr w:type="spellEnd"/>
            <w:r>
              <w:rPr>
                <w:rFonts w:ascii="Century Gothic" w:hAnsi="Century Gothic"/>
                <w:i/>
                <w:iCs/>
                <w:sz w:val="22"/>
                <w:szCs w:val="22"/>
              </w:rPr>
              <w:t xml:space="preserve">` </w:t>
            </w:r>
            <w:proofErr w:type="spellStart"/>
            <w:r>
              <w:rPr>
                <w:rFonts w:ascii="Century Gothic" w:hAnsi="Century Gothic"/>
                <w:i/>
                <w:iCs/>
                <w:sz w:val="22"/>
                <w:szCs w:val="22"/>
              </w:rPr>
              <w:t>desc</w:t>
            </w:r>
            <w:proofErr w:type="spellEnd"/>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CREATE DEFINER=`</w:t>
            </w:r>
            <w:proofErr w:type="spellStart"/>
            <w:r>
              <w:rPr>
                <w:rFonts w:ascii="Century Gothic" w:hAnsi="Century Gothic"/>
                <w:i/>
                <w:iCs/>
                <w:sz w:val="22"/>
                <w:szCs w:val="22"/>
              </w:rPr>
              <w:t>root`@`localhost</w:t>
            </w:r>
            <w:proofErr w:type="spellEnd"/>
            <w:r>
              <w:rPr>
                <w:rFonts w:ascii="Century Gothic" w:hAnsi="Century Gothic"/>
                <w:i/>
                <w:iCs/>
                <w:sz w:val="22"/>
                <w:szCs w:val="22"/>
              </w:rPr>
              <w:t>` PROCEDURE `</w:t>
            </w:r>
            <w:proofErr w:type="spellStart"/>
            <w:r>
              <w:rPr>
                <w:rFonts w:ascii="Century Gothic" w:hAnsi="Century Gothic"/>
                <w:i/>
                <w:iCs/>
                <w:sz w:val="22"/>
                <w:szCs w:val="22"/>
              </w:rPr>
              <w:t>updateDoctor_pro</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DoctorID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FirstName</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(30),</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IN _Surname </w:t>
            </w:r>
            <w:proofErr w:type="spellStart"/>
            <w:r>
              <w:rPr>
                <w:rFonts w:ascii="Century Gothic" w:hAnsi="Century Gothic"/>
                <w:i/>
                <w:iCs/>
                <w:sz w:val="22"/>
                <w:szCs w:val="22"/>
              </w:rPr>
              <w:t>varchar</w:t>
            </w:r>
            <w:proofErr w:type="spellEnd"/>
            <w:r>
              <w:rPr>
                <w:rFonts w:ascii="Century Gothic" w:hAnsi="Century Gothic"/>
                <w:i/>
                <w:iCs/>
                <w:sz w:val="22"/>
                <w:szCs w:val="22"/>
              </w:rPr>
              <w:t>(30),</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BEGIN</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UPDATE doctor SET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FirstName</w:t>
            </w:r>
            <w:proofErr w:type="spellEnd"/>
            <w:r>
              <w:rPr>
                <w:rFonts w:ascii="Century Gothic" w:hAnsi="Century Gothic"/>
                <w:i/>
                <w:iCs/>
                <w:sz w:val="22"/>
                <w:szCs w:val="22"/>
              </w:rPr>
              <w:t xml:space="preserve"> = _</w:t>
            </w:r>
            <w:proofErr w:type="spellStart"/>
            <w:r>
              <w:rPr>
                <w:rFonts w:ascii="Century Gothic" w:hAnsi="Century Gothic"/>
                <w:i/>
                <w:iCs/>
                <w:sz w:val="22"/>
                <w:szCs w:val="22"/>
              </w:rPr>
              <w:t>FirstName</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Surname = _Surname,</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 _</w:t>
            </w:r>
            <w:proofErr w:type="spellStart"/>
            <w:r>
              <w:rPr>
                <w:rFonts w:ascii="Century Gothic" w:hAnsi="Century Gothic"/>
                <w:i/>
                <w:iCs/>
                <w:sz w:val="22"/>
                <w:szCs w:val="22"/>
              </w:rPr>
              <w:t>AddressID</w:t>
            </w:r>
            <w:proofErr w:type="spellEnd"/>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WHERE </w:t>
            </w:r>
            <w:proofErr w:type="spellStart"/>
            <w:r>
              <w:rPr>
                <w:rFonts w:ascii="Century Gothic" w:hAnsi="Century Gothic"/>
                <w:i/>
                <w:iCs/>
                <w:sz w:val="22"/>
                <w:szCs w:val="22"/>
              </w:rPr>
              <w:t>DoctorID</w:t>
            </w:r>
            <w:proofErr w:type="spellEnd"/>
            <w:r>
              <w:rPr>
                <w:rFonts w:ascii="Century Gothic" w:hAnsi="Century Gothic"/>
                <w:i/>
                <w:iCs/>
                <w:sz w:val="22"/>
                <w:szCs w:val="22"/>
              </w:rPr>
              <w:t xml:space="preserve"> = _</w:t>
            </w:r>
            <w:proofErr w:type="spellStart"/>
            <w:r>
              <w:rPr>
                <w:rFonts w:ascii="Century Gothic" w:hAnsi="Century Gothic"/>
                <w:i/>
                <w:iCs/>
                <w:sz w:val="22"/>
                <w:szCs w:val="22"/>
              </w:rPr>
              <w:t>DoctorID</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END</w:t>
            </w:r>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CREATE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ALGORITHM = UNDEFINED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DEFINER = `12ac3u16`@`%`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SQL SECURITY DEFINER</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VIEW `overduedetails1` AS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child`.`FirstName</w:t>
            </w:r>
            <w:proofErr w:type="spellEnd"/>
            <w:r>
              <w:rPr>
                <w:rFonts w:ascii="Century Gothic" w:hAnsi="Century Gothic"/>
                <w:i/>
                <w:iCs/>
                <w:sz w:val="22"/>
                <w:szCs w:val="22"/>
              </w:rPr>
              <w:t>` or `</w:t>
            </w:r>
            <w:proofErr w:type="spellStart"/>
            <w:r>
              <w:rPr>
                <w:rFonts w:ascii="Century Gothic" w:hAnsi="Century Gothic"/>
                <w:i/>
                <w:iCs/>
                <w:sz w:val="22"/>
                <w:szCs w:val="22"/>
              </w:rPr>
              <w:t>child`.`Surname</w:t>
            </w:r>
            <w:proofErr w:type="spellEnd"/>
            <w:r>
              <w:rPr>
                <w:rFonts w:ascii="Century Gothic" w:hAnsi="Century Gothic"/>
                <w:i/>
                <w:iCs/>
                <w:sz w:val="22"/>
                <w:szCs w:val="22"/>
              </w:rPr>
              <w:t>`) AS `Child Name`,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paymenthistory`.`DateDue</w:t>
            </w:r>
            <w:proofErr w:type="spellEnd"/>
            <w:r>
              <w:rPr>
                <w:rFonts w:ascii="Century Gothic" w:hAnsi="Century Gothic"/>
                <w:i/>
                <w:iCs/>
                <w:sz w:val="22"/>
                <w:szCs w:val="22"/>
              </w:rPr>
              <w:t>` AS `Date Due`,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monthlyinvoice`.`DaysOverdue</w:t>
            </w:r>
            <w:proofErr w:type="spellEnd"/>
            <w:r>
              <w:rPr>
                <w:rFonts w:ascii="Century Gothic" w:hAnsi="Century Gothic"/>
                <w:i/>
                <w:iCs/>
                <w:sz w:val="22"/>
                <w:szCs w:val="22"/>
              </w:rPr>
              <w:t>` AS `Days Overdue`,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monthlyinvoice`.`LateFees</w:t>
            </w:r>
            <w:proofErr w:type="spellEnd"/>
            <w:r>
              <w:rPr>
                <w:rFonts w:ascii="Century Gothic" w:hAnsi="Century Gothic"/>
                <w:i/>
                <w:iCs/>
                <w:sz w:val="22"/>
                <w:szCs w:val="22"/>
              </w:rPr>
              <w:t>` AS `Late Fees`,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monthlyinvoice`.`Overdue</w:t>
            </w:r>
            <w:proofErr w:type="spellEnd"/>
            <w:r>
              <w:rPr>
                <w:rFonts w:ascii="Century Gothic" w:hAnsi="Century Gothic"/>
                <w:i/>
                <w:iCs/>
                <w:sz w:val="22"/>
                <w:szCs w:val="22"/>
              </w:rPr>
              <w:t>` AS `Total Overdue`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from</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(((`child`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monthlyfee</w:t>
            </w:r>
            <w:proofErr w:type="spellEnd"/>
            <w:r>
              <w:rPr>
                <w:rFonts w:ascii="Century Gothic" w:hAnsi="Century Gothic"/>
                <w:i/>
                <w:iCs/>
                <w:sz w:val="22"/>
                <w:szCs w:val="22"/>
              </w:rPr>
              <w:t>` ON ((`</w:t>
            </w:r>
            <w:proofErr w:type="spellStart"/>
            <w:r>
              <w:rPr>
                <w:rFonts w:ascii="Century Gothic" w:hAnsi="Century Gothic"/>
                <w:i/>
                <w:iCs/>
                <w:sz w:val="22"/>
                <w:szCs w:val="22"/>
              </w:rPr>
              <w:t>monthlyfee`.`ChildID</w:t>
            </w:r>
            <w:proofErr w:type="spellEnd"/>
            <w:r>
              <w:rPr>
                <w:rFonts w:ascii="Century Gothic" w:hAnsi="Century Gothic"/>
                <w:i/>
                <w:iCs/>
                <w:sz w:val="22"/>
                <w:szCs w:val="22"/>
              </w:rPr>
              <w:t>` = `</w:t>
            </w:r>
            <w:proofErr w:type="spellStart"/>
            <w:r>
              <w:rPr>
                <w:rFonts w:ascii="Century Gothic" w:hAnsi="Century Gothic"/>
                <w:i/>
                <w:iCs/>
                <w:sz w:val="22"/>
                <w:szCs w:val="22"/>
              </w:rPr>
              <w:t>child`.`ChildID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monthlyinvoice</w:t>
            </w:r>
            <w:proofErr w:type="spellEnd"/>
            <w:r>
              <w:rPr>
                <w:rFonts w:ascii="Century Gothic" w:hAnsi="Century Gothic"/>
                <w:i/>
                <w:iCs/>
                <w:sz w:val="22"/>
                <w:szCs w:val="22"/>
              </w:rPr>
              <w:t>` ON ((`</w:t>
            </w:r>
            <w:proofErr w:type="spellStart"/>
            <w:r>
              <w:rPr>
                <w:rFonts w:ascii="Century Gothic" w:hAnsi="Century Gothic"/>
                <w:i/>
                <w:iCs/>
                <w:sz w:val="22"/>
                <w:szCs w:val="22"/>
              </w:rPr>
              <w:t>monthlyinvoice`.`FeeID</w:t>
            </w:r>
            <w:proofErr w:type="spellEnd"/>
            <w:r>
              <w:rPr>
                <w:rFonts w:ascii="Century Gothic" w:hAnsi="Century Gothic"/>
                <w:i/>
                <w:iCs/>
                <w:sz w:val="22"/>
                <w:szCs w:val="22"/>
              </w:rPr>
              <w:t>` = `</w:t>
            </w:r>
            <w:proofErr w:type="spellStart"/>
            <w:r>
              <w:rPr>
                <w:rFonts w:ascii="Century Gothic" w:hAnsi="Century Gothic"/>
                <w:i/>
                <w:iCs/>
                <w:sz w:val="22"/>
                <w:szCs w:val="22"/>
              </w:rPr>
              <w:t>monthlyfee`.`FeeID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w:t>
            </w:r>
            <w:proofErr w:type="spellStart"/>
            <w:r>
              <w:rPr>
                <w:rFonts w:ascii="Century Gothic" w:hAnsi="Century Gothic"/>
                <w:i/>
                <w:iCs/>
                <w:sz w:val="22"/>
                <w:szCs w:val="22"/>
              </w:rPr>
              <w:t>paymenthistory</w:t>
            </w:r>
            <w:proofErr w:type="spellEnd"/>
            <w:r>
              <w:rPr>
                <w:rFonts w:ascii="Century Gothic" w:hAnsi="Century Gothic"/>
                <w:i/>
                <w:iCs/>
                <w:sz w:val="22"/>
                <w:szCs w:val="22"/>
              </w:rPr>
              <w:t>` ON ((`</w:t>
            </w:r>
            <w:proofErr w:type="spellStart"/>
            <w:r>
              <w:rPr>
                <w:rFonts w:ascii="Century Gothic" w:hAnsi="Century Gothic"/>
                <w:i/>
                <w:iCs/>
                <w:sz w:val="22"/>
                <w:szCs w:val="22"/>
              </w:rPr>
              <w:t>monthlyinvoice`.`InvoiceID</w:t>
            </w:r>
            <w:proofErr w:type="spellEnd"/>
            <w:r>
              <w:rPr>
                <w:rFonts w:ascii="Century Gothic" w:hAnsi="Century Gothic"/>
                <w:i/>
                <w:iCs/>
                <w:sz w:val="22"/>
                <w:szCs w:val="22"/>
              </w:rPr>
              <w:t>` = `</w:t>
            </w:r>
            <w:proofErr w:type="spellStart"/>
            <w:r>
              <w:rPr>
                <w:rFonts w:ascii="Century Gothic" w:hAnsi="Century Gothic"/>
                <w:i/>
                <w:iCs/>
                <w:sz w:val="22"/>
                <w:szCs w:val="22"/>
              </w:rPr>
              <w:t>paymenthistory`.`InvoiceID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order by `</w:t>
            </w:r>
            <w:proofErr w:type="spellStart"/>
            <w:r>
              <w:rPr>
                <w:rFonts w:ascii="Century Gothic" w:hAnsi="Century Gothic"/>
                <w:i/>
                <w:iCs/>
                <w:sz w:val="22"/>
                <w:szCs w:val="22"/>
              </w:rPr>
              <w:t>child`.`Surname</w:t>
            </w:r>
            <w:proofErr w:type="spellEnd"/>
            <w:r>
              <w:rPr>
                <w:rFonts w:ascii="Century Gothic" w:hAnsi="Century Gothic"/>
                <w:i/>
                <w:iCs/>
                <w:sz w:val="22"/>
                <w:szCs w:val="22"/>
              </w:rPr>
              <w:t xml:space="preserve">` </w:t>
            </w:r>
            <w:proofErr w:type="spellStart"/>
            <w:r>
              <w:rPr>
                <w:rFonts w:ascii="Century Gothic" w:hAnsi="Century Gothic"/>
                <w:i/>
                <w:iCs/>
                <w:sz w:val="22"/>
                <w:szCs w:val="22"/>
              </w:rPr>
              <w:t>desc</w:t>
            </w:r>
            <w:proofErr w:type="spellEnd"/>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CREATE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ALGORITHM = UNDEFINED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DEFINER = `12ac3u16`@`%`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SQL SECURITY DEFINER</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VIEW `</w:t>
            </w:r>
            <w:proofErr w:type="spellStart"/>
            <w:r>
              <w:rPr>
                <w:rFonts w:ascii="Century Gothic" w:hAnsi="Century Gothic"/>
                <w:i/>
                <w:iCs/>
                <w:sz w:val="22"/>
                <w:szCs w:val="22"/>
              </w:rPr>
              <w:t>payhistorydetails</w:t>
            </w:r>
            <w:proofErr w:type="spellEnd"/>
            <w:r>
              <w:rPr>
                <w:rFonts w:ascii="Century Gothic" w:hAnsi="Century Gothic"/>
                <w:i/>
                <w:iCs/>
                <w:sz w:val="22"/>
                <w:szCs w:val="22"/>
              </w:rPr>
              <w:t>` AS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paymenthistory`.`Payee</w:t>
            </w:r>
            <w:proofErr w:type="spellEnd"/>
            <w:r>
              <w:rPr>
                <w:rFonts w:ascii="Century Gothic" w:hAnsi="Century Gothic"/>
                <w:i/>
                <w:iCs/>
                <w:sz w:val="22"/>
                <w:szCs w:val="22"/>
              </w:rPr>
              <w:t>` AS `Payee`,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paymenthistory`.`Paid</w:t>
            </w:r>
            <w:proofErr w:type="spellEnd"/>
            <w:r>
              <w:rPr>
                <w:rFonts w:ascii="Century Gothic" w:hAnsi="Century Gothic"/>
                <w:i/>
                <w:iCs/>
                <w:sz w:val="22"/>
                <w:szCs w:val="22"/>
              </w:rPr>
              <w:t>` AS `Paid`,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paymenthistory`.`PaymentType</w:t>
            </w:r>
            <w:proofErr w:type="spellEnd"/>
            <w:r>
              <w:rPr>
                <w:rFonts w:ascii="Century Gothic" w:hAnsi="Century Gothic"/>
                <w:i/>
                <w:iCs/>
                <w:sz w:val="22"/>
                <w:szCs w:val="22"/>
              </w:rPr>
              <w:t>` AS `Payment Type`,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paymenthistory`.`DateDue</w:t>
            </w:r>
            <w:proofErr w:type="spellEnd"/>
            <w:r>
              <w:rPr>
                <w:rFonts w:ascii="Century Gothic" w:hAnsi="Century Gothic"/>
                <w:i/>
                <w:iCs/>
                <w:sz w:val="22"/>
                <w:szCs w:val="22"/>
              </w:rPr>
              <w:t>` AS `Date Due`,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paymenthistory`.`DatePaid</w:t>
            </w:r>
            <w:proofErr w:type="spellEnd"/>
            <w:r>
              <w:rPr>
                <w:rFonts w:ascii="Century Gothic" w:hAnsi="Century Gothic"/>
                <w:i/>
                <w:iCs/>
                <w:sz w:val="22"/>
                <w:szCs w:val="22"/>
              </w:rPr>
              <w:t>` AS `Date Paid`,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paymenthistory`.`AmountDue</w:t>
            </w:r>
            <w:proofErr w:type="spellEnd"/>
            <w:r>
              <w:rPr>
                <w:rFonts w:ascii="Century Gothic" w:hAnsi="Century Gothic"/>
                <w:i/>
                <w:iCs/>
                <w:sz w:val="22"/>
                <w:szCs w:val="22"/>
              </w:rPr>
              <w:t>` AS `Amount Due`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from</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paymenthistory</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order by `</w:t>
            </w:r>
            <w:proofErr w:type="spellStart"/>
            <w:r>
              <w:rPr>
                <w:rFonts w:ascii="Century Gothic" w:hAnsi="Century Gothic"/>
                <w:i/>
                <w:iCs/>
                <w:sz w:val="22"/>
                <w:szCs w:val="22"/>
              </w:rPr>
              <w:t>paymenthistory`.`Payee</w:t>
            </w:r>
            <w:proofErr w:type="spellEnd"/>
            <w:r>
              <w:rPr>
                <w:rFonts w:ascii="Century Gothic" w:hAnsi="Century Gothic"/>
                <w:i/>
                <w:iCs/>
                <w:sz w:val="22"/>
                <w:szCs w:val="22"/>
              </w:rPr>
              <w:t xml:space="preserve">` </w:t>
            </w:r>
            <w:proofErr w:type="spellStart"/>
            <w:r>
              <w:rPr>
                <w:rFonts w:ascii="Century Gothic" w:hAnsi="Century Gothic"/>
                <w:i/>
                <w:iCs/>
                <w:sz w:val="22"/>
                <w:szCs w:val="22"/>
              </w:rPr>
              <w:t>desc</w:t>
            </w:r>
            <w:proofErr w:type="spellEnd"/>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CREATE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ALGORITHM = UNDEFINED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DEFINER = `12ac3u16`@`%`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SQL SECURITY DEFINER</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VIEW `</w:t>
            </w:r>
            <w:proofErr w:type="spellStart"/>
            <w:r>
              <w:rPr>
                <w:rFonts w:ascii="Century Gothic" w:hAnsi="Century Gothic"/>
                <w:i/>
                <w:iCs/>
                <w:sz w:val="22"/>
                <w:szCs w:val="22"/>
              </w:rPr>
              <w:t>roomchangedetails</w:t>
            </w:r>
            <w:proofErr w:type="spellEnd"/>
            <w:r>
              <w:rPr>
                <w:rFonts w:ascii="Century Gothic" w:hAnsi="Century Gothic"/>
                <w:i/>
                <w:iCs/>
                <w:sz w:val="22"/>
                <w:szCs w:val="22"/>
              </w:rPr>
              <w:t>` AS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child`.`FirstName</w:t>
            </w:r>
            <w:proofErr w:type="spellEnd"/>
            <w:r>
              <w:rPr>
                <w:rFonts w:ascii="Century Gothic" w:hAnsi="Century Gothic"/>
                <w:i/>
                <w:iCs/>
                <w:sz w:val="22"/>
                <w:szCs w:val="22"/>
              </w:rPr>
              <w:t>` or `</w:t>
            </w:r>
            <w:proofErr w:type="spellStart"/>
            <w:r>
              <w:rPr>
                <w:rFonts w:ascii="Century Gothic" w:hAnsi="Century Gothic"/>
                <w:i/>
                <w:iCs/>
                <w:sz w:val="22"/>
                <w:szCs w:val="22"/>
              </w:rPr>
              <w:t>child`.`Surname</w:t>
            </w:r>
            <w:proofErr w:type="spellEnd"/>
            <w:r>
              <w:rPr>
                <w:rFonts w:ascii="Century Gothic" w:hAnsi="Century Gothic"/>
                <w:i/>
                <w:iCs/>
                <w:sz w:val="22"/>
                <w:szCs w:val="22"/>
              </w:rPr>
              <w:t>`) AS `Child Name`,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child`.`RoomName</w:t>
            </w:r>
            <w:proofErr w:type="spellEnd"/>
            <w:r>
              <w:rPr>
                <w:rFonts w:ascii="Century Gothic" w:hAnsi="Century Gothic"/>
                <w:i/>
                <w:iCs/>
                <w:sz w:val="22"/>
                <w:szCs w:val="22"/>
              </w:rPr>
              <w:t>` AS `Room Name`,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roofErr w:type="spellStart"/>
            <w:r>
              <w:rPr>
                <w:rFonts w:ascii="Century Gothic" w:hAnsi="Century Gothic"/>
                <w:i/>
                <w:iCs/>
                <w:sz w:val="22"/>
                <w:szCs w:val="22"/>
              </w:rPr>
              <w:t>room`.`RoomVacancy</w:t>
            </w:r>
            <w:proofErr w:type="spellEnd"/>
            <w:r>
              <w:rPr>
                <w:rFonts w:ascii="Century Gothic" w:hAnsi="Century Gothic"/>
                <w:i/>
                <w:iCs/>
                <w:sz w:val="22"/>
                <w:szCs w:val="22"/>
              </w:rPr>
              <w:t>` AS `Room Vacancy`</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from</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(`child`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join `room` ON ((`</w:t>
            </w:r>
            <w:proofErr w:type="spellStart"/>
            <w:r>
              <w:rPr>
                <w:rFonts w:ascii="Century Gothic" w:hAnsi="Century Gothic"/>
                <w:i/>
                <w:iCs/>
                <w:sz w:val="22"/>
                <w:szCs w:val="22"/>
              </w:rPr>
              <w:t>room`.`RoomName</w:t>
            </w:r>
            <w:proofErr w:type="spellEnd"/>
            <w:r>
              <w:rPr>
                <w:rFonts w:ascii="Century Gothic" w:hAnsi="Century Gothic"/>
                <w:i/>
                <w:iCs/>
                <w:sz w:val="22"/>
                <w:szCs w:val="22"/>
              </w:rPr>
              <w:t>` = `</w:t>
            </w:r>
            <w:proofErr w:type="spellStart"/>
            <w:r>
              <w:rPr>
                <w:rFonts w:ascii="Century Gothic" w:hAnsi="Century Gothic"/>
                <w:i/>
                <w:iCs/>
                <w:sz w:val="22"/>
                <w:szCs w:val="22"/>
              </w:rPr>
              <w:t>child`.`RoomName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rPr>
            </w:pPr>
            <w:r>
              <w:rPr>
                <w:rFonts w:ascii="Century Gothic" w:hAnsi="Century Gothic"/>
                <w:i/>
                <w:iCs/>
                <w:sz w:val="22"/>
                <w:szCs w:val="22"/>
              </w:rPr>
              <w:t xml:space="preserve">    order by `</w:t>
            </w:r>
            <w:proofErr w:type="spellStart"/>
            <w:r>
              <w:rPr>
                <w:rFonts w:ascii="Century Gothic" w:hAnsi="Century Gothic"/>
                <w:i/>
                <w:iCs/>
                <w:sz w:val="22"/>
                <w:szCs w:val="22"/>
              </w:rPr>
              <w:t>child`.`Surname</w:t>
            </w:r>
            <w:proofErr w:type="spellEnd"/>
            <w:r>
              <w:rPr>
                <w:rFonts w:ascii="Century Gothic" w:hAnsi="Century Gothic"/>
                <w:i/>
                <w:iCs/>
                <w:sz w:val="22"/>
                <w:szCs w:val="22"/>
              </w:rPr>
              <w:t xml:space="preserve">` </w:t>
            </w:r>
            <w:proofErr w:type="spellStart"/>
            <w:r>
              <w:rPr>
                <w:rFonts w:ascii="Century Gothic" w:hAnsi="Century Gothic"/>
                <w:i/>
                <w:iCs/>
                <w:sz w:val="22"/>
                <w:szCs w:val="22"/>
              </w:rPr>
              <w:t>desc</w:t>
            </w:r>
            <w:proofErr w:type="spellEnd"/>
          </w:p>
        </w:tc>
      </w:tr>
    </w:tbl>
    <w:p w:rsidR="0078049A" w:rsidRDefault="0078049A" w:rsidP="0078049A">
      <w:pPr>
        <w:jc w:val="both"/>
        <w:rPr>
          <w:rFonts w:ascii="Century Gothic" w:hAnsi="Century Gothic"/>
        </w:rPr>
      </w:pPr>
    </w:p>
    <w:p w:rsidR="0078049A" w:rsidRDefault="0078049A" w:rsidP="0078049A">
      <w:pPr>
        <w:jc w:val="both"/>
        <w:rPr>
          <w:rFonts w:ascii="Century Gothic" w:hAnsi="Century Gothic"/>
        </w:rPr>
      </w:pPr>
      <w:r>
        <w:rPr>
          <w:rFonts w:ascii="Century Gothic" w:hAnsi="Century Gothic"/>
        </w:rPr>
        <w:t>Amongst these views above a majority has had to have INNER JOINS to pull data from more than one table and combine them as a new table.  All of the information they display however, is from their original tables.</w:t>
      </w:r>
    </w:p>
    <w:p w:rsidR="0078049A" w:rsidRPr="0078049A" w:rsidRDefault="008A1152" w:rsidP="0078049A">
      <w:pPr>
        <w:pStyle w:val="Heading1"/>
      </w:pPr>
      <w:r>
        <w:t xml:space="preserve">Stored </w:t>
      </w:r>
      <w:r w:rsidR="0078049A">
        <w:t>Procedures</w:t>
      </w:r>
    </w:p>
    <w:p w:rsidR="0078049A" w:rsidRDefault="0078049A" w:rsidP="0078049A">
      <w:pPr>
        <w:jc w:val="both"/>
        <w:rPr>
          <w:rFonts w:ascii="Century Gothic" w:hAnsi="Century Gothic"/>
        </w:rPr>
      </w:pPr>
      <w:r>
        <w:rPr>
          <w:rFonts w:ascii="Century Gothic" w:hAnsi="Century Gothic"/>
        </w:rPr>
        <w:t>Due to the application not being fully complete, we haven't got as many procedures as we would actually need, below are the ones we have currently.  These procedures access the tables related to Child and allow searches and updates from the application that can access the database and display these results or edit data.</w:t>
      </w:r>
    </w:p>
    <w:tbl>
      <w:tblPr>
        <w:tblW w:w="0" w:type="auto"/>
        <w:tblInd w:w="55" w:type="dxa"/>
        <w:tblLayout w:type="fixed"/>
        <w:tblCellMar>
          <w:top w:w="55" w:type="dxa"/>
          <w:left w:w="55" w:type="dxa"/>
          <w:bottom w:w="55" w:type="dxa"/>
          <w:right w:w="55" w:type="dxa"/>
        </w:tblCellMar>
        <w:tblLook w:val="0000"/>
      </w:tblPr>
      <w:tblGrid>
        <w:gridCol w:w="9638"/>
      </w:tblGrid>
      <w:tr w:rsidR="0078049A" w:rsidTr="00CB32BA">
        <w:tc>
          <w:tcPr>
            <w:tcW w:w="9638" w:type="dxa"/>
            <w:tcBorders>
              <w:top w:val="single" w:sz="1" w:space="0" w:color="000000"/>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CREATE PROCEDURE `</w:t>
            </w:r>
            <w:proofErr w:type="spellStart"/>
            <w:r>
              <w:rPr>
                <w:rFonts w:ascii="Century Gothic" w:hAnsi="Century Gothic"/>
                <w:i/>
                <w:iCs/>
                <w:sz w:val="22"/>
                <w:szCs w:val="22"/>
              </w:rPr>
              <w:t>proc_AddChild</w:t>
            </w:r>
            <w:proofErr w:type="spellEnd"/>
            <w:r>
              <w:rPr>
                <w:rFonts w:ascii="Century Gothic" w:hAnsi="Century Gothic"/>
                <w:i/>
                <w:iCs/>
                <w:sz w:val="22"/>
                <w:szCs w:val="22"/>
              </w:rPr>
              <w:t xml:space="preserve">` (IN </w:t>
            </w:r>
            <w:proofErr w:type="spellStart"/>
            <w:r>
              <w:rPr>
                <w:rFonts w:ascii="Century Gothic" w:hAnsi="Century Gothic"/>
                <w:i/>
                <w:iCs/>
                <w:sz w:val="22"/>
                <w:szCs w:val="22"/>
              </w:rPr>
              <w:t>FirstName</w:t>
            </w:r>
            <w:proofErr w:type="spellEnd"/>
            <w:r>
              <w:rPr>
                <w:rFonts w:ascii="Century Gothic" w:hAnsi="Century Gothic"/>
                <w:i/>
                <w:iCs/>
                <w:sz w:val="22"/>
                <w:szCs w:val="22"/>
              </w:rPr>
              <w:t xml:space="preserve"> VARCHAR(30), IN Surname VARCHAR(30),</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t xml:space="preserve">IN DOB DATE,IN </w:t>
            </w:r>
            <w:proofErr w:type="spellStart"/>
            <w:r>
              <w:rPr>
                <w:rFonts w:ascii="Century Gothic" w:hAnsi="Century Gothic"/>
                <w:i/>
                <w:iCs/>
                <w:sz w:val="22"/>
                <w:szCs w:val="22"/>
              </w:rPr>
              <w:t>StartDate</w:t>
            </w:r>
            <w:proofErr w:type="spellEnd"/>
            <w:r>
              <w:rPr>
                <w:rFonts w:ascii="Century Gothic" w:hAnsi="Century Gothic"/>
                <w:i/>
                <w:iCs/>
                <w:sz w:val="22"/>
                <w:szCs w:val="22"/>
              </w:rPr>
              <w:t xml:space="preserve"> DATE, IN </w:t>
            </w:r>
            <w:proofErr w:type="spellStart"/>
            <w:r>
              <w:rPr>
                <w:rFonts w:ascii="Century Gothic" w:hAnsi="Century Gothic"/>
                <w:i/>
                <w:iCs/>
                <w:sz w:val="22"/>
                <w:szCs w:val="22"/>
              </w:rPr>
              <w:t>LeavingDate</w:t>
            </w:r>
            <w:proofErr w:type="spellEnd"/>
            <w:r>
              <w:rPr>
                <w:rFonts w:ascii="Century Gothic" w:hAnsi="Century Gothic"/>
                <w:i/>
                <w:iCs/>
                <w:sz w:val="22"/>
                <w:szCs w:val="22"/>
              </w:rPr>
              <w:t xml:space="preserve"> DATE, IN </w:t>
            </w:r>
            <w:proofErr w:type="spellStart"/>
            <w:r>
              <w:rPr>
                <w:rFonts w:ascii="Century Gothic" w:hAnsi="Century Gothic"/>
                <w:i/>
                <w:iCs/>
                <w:sz w:val="22"/>
                <w:szCs w:val="22"/>
              </w:rPr>
              <w:t>RoomName</w:t>
            </w:r>
            <w:proofErr w:type="spellEnd"/>
            <w:r>
              <w:rPr>
                <w:rFonts w:ascii="Century Gothic" w:hAnsi="Century Gothic"/>
                <w:i/>
                <w:iCs/>
                <w:sz w:val="22"/>
                <w:szCs w:val="22"/>
              </w:rPr>
              <w:t xml:space="preserve"> VARCHAR(6), IN </w:t>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BEGIN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t xml:space="preserv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DECLARE  </w:t>
            </w:r>
            <w:proofErr w:type="spellStart"/>
            <w:r>
              <w:rPr>
                <w:rFonts w:ascii="Century Gothic" w:hAnsi="Century Gothic"/>
                <w:i/>
                <w:iCs/>
                <w:sz w:val="22"/>
                <w:szCs w:val="22"/>
              </w:rPr>
              <w:t>HighestChildID</w:t>
            </w:r>
            <w:proofErr w:type="spellEnd"/>
            <w:r>
              <w:rPr>
                <w:rFonts w:ascii="Century Gothic" w:hAnsi="Century Gothic"/>
                <w:i/>
                <w:iCs/>
                <w:sz w:val="22"/>
                <w:szCs w:val="22"/>
              </w:rPr>
              <w:t xml:space="preserve"> VARCHAR(6);</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SET </w:t>
            </w:r>
            <w:proofErr w:type="spellStart"/>
            <w:r>
              <w:rPr>
                <w:rFonts w:ascii="Century Gothic" w:hAnsi="Century Gothic"/>
                <w:i/>
                <w:iCs/>
                <w:sz w:val="22"/>
                <w:szCs w:val="22"/>
              </w:rPr>
              <w:t>HighestChildID</w:t>
            </w:r>
            <w:proofErr w:type="spellEnd"/>
            <w:r>
              <w:rPr>
                <w:rFonts w:ascii="Century Gothic" w:hAnsi="Century Gothic"/>
                <w:i/>
                <w:iCs/>
                <w:sz w:val="22"/>
                <w:szCs w:val="22"/>
              </w:rPr>
              <w:t xml:space="preserve"> = SELECT MAX(</w:t>
            </w:r>
            <w:proofErr w:type="spellStart"/>
            <w:r>
              <w:rPr>
                <w:rFonts w:ascii="Century Gothic" w:hAnsi="Century Gothic"/>
                <w:i/>
                <w:iCs/>
                <w:sz w:val="22"/>
                <w:szCs w:val="22"/>
              </w:rPr>
              <w:t>ChildID</w:t>
            </w:r>
            <w:proofErr w:type="spellEnd"/>
            <w:r>
              <w:rPr>
                <w:rFonts w:ascii="Century Gothic" w:hAnsi="Century Gothic"/>
                <w:i/>
                <w:iCs/>
                <w:sz w:val="22"/>
                <w:szCs w:val="22"/>
              </w:rPr>
              <w:t>) FROM Child;</w:t>
            </w:r>
          </w:p>
          <w:p w:rsidR="0078049A" w:rsidRDefault="0078049A" w:rsidP="00CB32BA">
            <w:pPr>
              <w:pStyle w:val="TableContents"/>
              <w:rPr>
                <w:rFonts w:ascii="Century Gothic" w:hAnsi="Century Gothic"/>
                <w:i/>
                <w:iCs/>
                <w:sz w:val="22"/>
                <w:szCs w:val="22"/>
              </w:rPr>
            </w:pP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SUBSTRING(</w:t>
            </w:r>
            <w:proofErr w:type="spellStart"/>
            <w:r>
              <w:rPr>
                <w:rFonts w:ascii="Century Gothic" w:hAnsi="Century Gothic"/>
                <w:i/>
                <w:iCs/>
                <w:sz w:val="22"/>
                <w:szCs w:val="22"/>
              </w:rPr>
              <w:t>str</w:t>
            </w:r>
            <w:proofErr w:type="spellEnd"/>
            <w:r>
              <w:rPr>
                <w:rFonts w:ascii="Century Gothic" w:hAnsi="Century Gothic"/>
                <w:i/>
                <w:iCs/>
                <w:sz w:val="22"/>
                <w:szCs w:val="22"/>
              </w:rPr>
              <w:t xml:space="preserve"> FROM pos)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IF variable1 = 0 THEN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variable1;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END IF;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IF param1 = 0 THEN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'Parameter value = 0';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ELSE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SELECT 'Parameter value &lt;&gt; 0';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END IF;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END //  </w:t>
            </w:r>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CREATE PROCEDURE `</w:t>
            </w:r>
            <w:proofErr w:type="spellStart"/>
            <w:r>
              <w:rPr>
                <w:rFonts w:ascii="Century Gothic" w:hAnsi="Century Gothic"/>
                <w:i/>
                <w:iCs/>
                <w:sz w:val="22"/>
                <w:szCs w:val="22"/>
              </w:rPr>
              <w:t>proc_FindChildID</w:t>
            </w:r>
            <w:proofErr w:type="spellEnd"/>
            <w:r>
              <w:rPr>
                <w:rFonts w:ascii="Century Gothic" w:hAnsi="Century Gothic"/>
                <w:i/>
                <w:iCs/>
                <w:sz w:val="22"/>
                <w:szCs w:val="22"/>
              </w:rPr>
              <w:t xml:space="preserve">` (OUT CID VARCHAR(6))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BEGIN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t xml:space="preserve">     </w:t>
            </w:r>
            <w:r>
              <w:rPr>
                <w:rFonts w:ascii="Century Gothic" w:hAnsi="Century Gothic"/>
                <w:i/>
                <w:iCs/>
                <w:sz w:val="22"/>
                <w:szCs w:val="22"/>
              </w:rPr>
              <w:tab/>
            </w:r>
            <w:r>
              <w:rPr>
                <w:rFonts w:ascii="Century Gothic" w:hAnsi="Century Gothic"/>
                <w:i/>
                <w:iCs/>
                <w:sz w:val="22"/>
                <w:szCs w:val="22"/>
              </w:rPr>
              <w:tab/>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SELECT MAX(</w:t>
            </w:r>
            <w:proofErr w:type="spellStart"/>
            <w:r>
              <w:rPr>
                <w:rFonts w:ascii="Century Gothic" w:hAnsi="Century Gothic"/>
                <w:i/>
                <w:iCs/>
                <w:sz w:val="22"/>
                <w:szCs w:val="22"/>
              </w:rPr>
              <w:t>ChildID</w:t>
            </w:r>
            <w:proofErr w:type="spellEnd"/>
            <w:r>
              <w:rPr>
                <w:rFonts w:ascii="Century Gothic" w:hAnsi="Century Gothic"/>
                <w:i/>
                <w:iCs/>
                <w:sz w:val="22"/>
                <w:szCs w:val="22"/>
              </w:rPr>
              <w:t>) INTO @CID FROM Child;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SET @CID = SUBSTRING(@CID FROM 1);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SELECT @CID;</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 xml:space="preserve">    END //  </w:t>
            </w:r>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CREATE DEFINER=`</w:t>
            </w:r>
            <w:proofErr w:type="spellStart"/>
            <w:r>
              <w:rPr>
                <w:rFonts w:ascii="Century Gothic" w:hAnsi="Century Gothic"/>
                <w:i/>
                <w:iCs/>
                <w:sz w:val="22"/>
                <w:szCs w:val="22"/>
              </w:rPr>
              <w:t>root`@`localhost</w:t>
            </w:r>
            <w:proofErr w:type="spellEnd"/>
            <w:r>
              <w:rPr>
                <w:rFonts w:ascii="Century Gothic" w:hAnsi="Century Gothic"/>
                <w:i/>
                <w:iCs/>
                <w:sz w:val="22"/>
                <w:szCs w:val="22"/>
              </w:rPr>
              <w:t>` PROCEDURE `</w:t>
            </w:r>
            <w:proofErr w:type="spellStart"/>
            <w:r>
              <w:rPr>
                <w:rFonts w:ascii="Century Gothic" w:hAnsi="Century Gothic"/>
                <w:i/>
                <w:iCs/>
                <w:sz w:val="22"/>
                <w:szCs w:val="22"/>
              </w:rPr>
              <w:t>updateAddress_pro</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 IN _</w:t>
            </w:r>
            <w:proofErr w:type="spellStart"/>
            <w:r>
              <w:rPr>
                <w:rFonts w:ascii="Century Gothic" w:hAnsi="Century Gothic"/>
                <w:i/>
                <w:iCs/>
                <w:sz w:val="22"/>
                <w:szCs w:val="22"/>
              </w:rPr>
              <w:t>AddressLine</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(50),</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AddressLineTwo</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(50),</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In _City </w:t>
            </w:r>
            <w:proofErr w:type="spellStart"/>
            <w:r>
              <w:rPr>
                <w:rFonts w:ascii="Century Gothic" w:hAnsi="Century Gothic"/>
                <w:i/>
                <w:iCs/>
                <w:sz w:val="22"/>
                <w:szCs w:val="22"/>
              </w:rPr>
              <w:t>varchar</w:t>
            </w:r>
            <w:proofErr w:type="spellEnd"/>
            <w:r>
              <w:rPr>
                <w:rFonts w:ascii="Century Gothic" w:hAnsi="Century Gothic"/>
                <w:i/>
                <w:iCs/>
                <w:sz w:val="22"/>
                <w:szCs w:val="22"/>
              </w:rPr>
              <w:t>(35),</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In _County </w:t>
            </w:r>
            <w:proofErr w:type="spellStart"/>
            <w:r>
              <w:rPr>
                <w:rFonts w:ascii="Century Gothic" w:hAnsi="Century Gothic"/>
                <w:i/>
                <w:iCs/>
                <w:sz w:val="22"/>
                <w:szCs w:val="22"/>
              </w:rPr>
              <w:t>varchar</w:t>
            </w:r>
            <w:proofErr w:type="spellEnd"/>
            <w:r>
              <w:rPr>
                <w:rFonts w:ascii="Century Gothic" w:hAnsi="Century Gothic"/>
                <w:i/>
                <w:iCs/>
                <w:sz w:val="22"/>
                <w:szCs w:val="22"/>
              </w:rPr>
              <w:t>(30),</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In _Postcode </w:t>
            </w:r>
            <w:proofErr w:type="spellStart"/>
            <w:r>
              <w:rPr>
                <w:rFonts w:ascii="Century Gothic" w:hAnsi="Century Gothic"/>
                <w:i/>
                <w:iCs/>
                <w:sz w:val="22"/>
                <w:szCs w:val="22"/>
              </w:rPr>
              <w:t>varchar</w:t>
            </w:r>
            <w:proofErr w:type="spellEnd"/>
            <w:r>
              <w:rPr>
                <w:rFonts w:ascii="Century Gothic" w:hAnsi="Century Gothic"/>
                <w:i/>
                <w:iCs/>
                <w:sz w:val="22"/>
                <w:szCs w:val="22"/>
              </w:rPr>
              <w:t>(8),</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In _Country </w:t>
            </w:r>
            <w:proofErr w:type="spellStart"/>
            <w:r>
              <w:rPr>
                <w:rFonts w:ascii="Century Gothic" w:hAnsi="Century Gothic"/>
                <w:i/>
                <w:iCs/>
                <w:sz w:val="22"/>
                <w:szCs w:val="22"/>
              </w:rPr>
              <w:t>varchar</w:t>
            </w:r>
            <w:proofErr w:type="spellEnd"/>
            <w:r>
              <w:rPr>
                <w:rFonts w:ascii="Century Gothic" w:hAnsi="Century Gothic"/>
                <w:i/>
                <w:iCs/>
                <w:sz w:val="22"/>
                <w:szCs w:val="22"/>
              </w:rPr>
              <w:t>(30)</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BEGIN</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UPDATE address SET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 _</w:t>
            </w:r>
            <w:proofErr w:type="spellStart"/>
            <w:r>
              <w:rPr>
                <w:rFonts w:ascii="Century Gothic" w:hAnsi="Century Gothic"/>
                <w:i/>
                <w:iCs/>
                <w:sz w:val="22"/>
                <w:szCs w:val="22"/>
              </w:rPr>
              <w:t>AddressID</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AddressLine</w:t>
            </w:r>
            <w:proofErr w:type="spellEnd"/>
            <w:r>
              <w:rPr>
                <w:rFonts w:ascii="Century Gothic" w:hAnsi="Century Gothic"/>
                <w:i/>
                <w:iCs/>
                <w:sz w:val="22"/>
                <w:szCs w:val="22"/>
              </w:rPr>
              <w:t>= _</w:t>
            </w:r>
            <w:proofErr w:type="spellStart"/>
            <w:r>
              <w:rPr>
                <w:rFonts w:ascii="Century Gothic" w:hAnsi="Century Gothic"/>
                <w:i/>
                <w:iCs/>
                <w:sz w:val="22"/>
                <w:szCs w:val="22"/>
              </w:rPr>
              <w:t>AddressLine</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AddressLineTwo</w:t>
            </w:r>
            <w:proofErr w:type="spellEnd"/>
            <w:r>
              <w:rPr>
                <w:rFonts w:ascii="Century Gothic" w:hAnsi="Century Gothic"/>
                <w:i/>
                <w:iCs/>
                <w:sz w:val="22"/>
                <w:szCs w:val="22"/>
              </w:rPr>
              <w:t xml:space="preserve"> = _</w:t>
            </w:r>
            <w:proofErr w:type="spellStart"/>
            <w:r>
              <w:rPr>
                <w:rFonts w:ascii="Century Gothic" w:hAnsi="Century Gothic"/>
                <w:i/>
                <w:iCs/>
                <w:sz w:val="22"/>
                <w:szCs w:val="22"/>
              </w:rPr>
              <w:t>AddressLineTwo</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City = _City,</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County= _County,</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Postcode= _Postcode,</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Country = _Country</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WHERE </w:t>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 _</w:t>
            </w:r>
            <w:proofErr w:type="spellStart"/>
            <w:r>
              <w:rPr>
                <w:rFonts w:ascii="Century Gothic" w:hAnsi="Century Gothic"/>
                <w:i/>
                <w:iCs/>
                <w:sz w:val="22"/>
                <w:szCs w:val="22"/>
              </w:rPr>
              <w:t>AddressID</w:t>
            </w:r>
            <w:proofErr w:type="spellEnd"/>
            <w:r>
              <w:rPr>
                <w:rFonts w:ascii="Century Gothic" w:hAnsi="Century Gothic"/>
                <w:i/>
                <w:iCs/>
                <w:sz w:val="22"/>
                <w:szCs w:val="22"/>
              </w:rPr>
              <w:t>;</w:t>
            </w:r>
          </w:p>
          <w:p w:rsidR="0078049A" w:rsidRDefault="0078049A" w:rsidP="0078049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END</w:t>
            </w:r>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CREATE PROCEDURE `</w:t>
            </w:r>
            <w:proofErr w:type="spellStart"/>
            <w:r>
              <w:rPr>
                <w:rFonts w:ascii="Century Gothic" w:hAnsi="Century Gothic"/>
                <w:i/>
                <w:iCs/>
                <w:sz w:val="22"/>
                <w:szCs w:val="22"/>
              </w:rPr>
              <w:t>tbnc`.`updateChild_pro</w:t>
            </w:r>
            <w:proofErr w:type="spellEnd"/>
            <w:r>
              <w:rPr>
                <w:rFonts w:ascii="Century Gothic" w:hAnsi="Century Gothic"/>
                <w:i/>
                <w:iCs/>
                <w:sz w:val="22"/>
                <w:szCs w:val="22"/>
              </w:rPr>
              <w: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ChildID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FirstName</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(30),</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IN _Surname </w:t>
            </w:r>
            <w:proofErr w:type="spellStart"/>
            <w:r>
              <w:rPr>
                <w:rFonts w:ascii="Century Gothic" w:hAnsi="Century Gothic"/>
                <w:i/>
                <w:iCs/>
                <w:sz w:val="22"/>
                <w:szCs w:val="22"/>
              </w:rPr>
              <w:t>varchar</w:t>
            </w:r>
            <w:proofErr w:type="spellEnd"/>
            <w:r>
              <w:rPr>
                <w:rFonts w:ascii="Century Gothic" w:hAnsi="Century Gothic"/>
                <w:i/>
                <w:iCs/>
                <w:sz w:val="22"/>
                <w:szCs w:val="22"/>
              </w:rPr>
              <w:t>(30),</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_DOB DATE,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StartDate</w:t>
            </w:r>
            <w:proofErr w:type="spellEnd"/>
            <w:r>
              <w:rPr>
                <w:rFonts w:ascii="Century Gothic" w:hAnsi="Century Gothic"/>
                <w:i/>
                <w:iCs/>
                <w:sz w:val="22"/>
                <w:szCs w:val="22"/>
              </w:rPr>
              <w:t xml:space="preserve"> DATE,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LeavingDate</w:t>
            </w:r>
            <w:proofErr w:type="spellEnd"/>
            <w:r>
              <w:rPr>
                <w:rFonts w:ascii="Century Gothic" w:hAnsi="Century Gothic"/>
                <w:i/>
                <w:iCs/>
                <w:sz w:val="22"/>
                <w:szCs w:val="22"/>
              </w:rPr>
              <w:t xml:space="preserve"> DATE,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RoomName</w:t>
            </w:r>
            <w:proofErr w:type="spellEnd"/>
            <w:r>
              <w:rPr>
                <w:rFonts w:ascii="Century Gothic" w:hAnsi="Century Gothic"/>
                <w:i/>
                <w:iCs/>
                <w:sz w:val="22"/>
                <w:szCs w:val="22"/>
              </w:rPr>
              <w:t xml:space="preserve"> SET('Baby </w:t>
            </w:r>
            <w:proofErr w:type="spellStart"/>
            <w:r>
              <w:rPr>
                <w:rFonts w:ascii="Century Gothic" w:hAnsi="Century Gothic"/>
                <w:i/>
                <w:iCs/>
                <w:sz w:val="22"/>
                <w:szCs w:val="22"/>
              </w:rPr>
              <w:t>Room','Polar</w:t>
            </w:r>
            <w:proofErr w:type="spellEnd"/>
            <w:r>
              <w:rPr>
                <w:rFonts w:ascii="Century Gothic" w:hAnsi="Century Gothic"/>
                <w:i/>
                <w:iCs/>
                <w:sz w:val="22"/>
                <w:szCs w:val="22"/>
              </w:rPr>
              <w:t xml:space="preserve"> </w:t>
            </w:r>
            <w:proofErr w:type="spellStart"/>
            <w:r>
              <w:rPr>
                <w:rFonts w:ascii="Century Gothic" w:hAnsi="Century Gothic"/>
                <w:i/>
                <w:iCs/>
                <w:sz w:val="22"/>
                <w:szCs w:val="22"/>
              </w:rPr>
              <w:t>Room','Panda</w:t>
            </w:r>
            <w:proofErr w:type="spellEnd"/>
            <w:r>
              <w:rPr>
                <w:rFonts w:ascii="Century Gothic" w:hAnsi="Century Gothic"/>
                <w:i/>
                <w:iCs/>
                <w:sz w:val="22"/>
                <w:szCs w:val="22"/>
              </w:rPr>
              <w:t xml:space="preserve"> </w:t>
            </w:r>
            <w:proofErr w:type="spellStart"/>
            <w:r>
              <w:rPr>
                <w:rFonts w:ascii="Century Gothic" w:hAnsi="Century Gothic"/>
                <w:i/>
                <w:iCs/>
                <w:sz w:val="22"/>
                <w:szCs w:val="22"/>
              </w:rPr>
              <w:t>Room','Teddys</w:t>
            </w:r>
            <w:proofErr w:type="spellEnd"/>
            <w:r>
              <w:rPr>
                <w:rFonts w:ascii="Century Gothic" w:hAnsi="Century Gothic"/>
                <w:i/>
                <w:iCs/>
                <w:sz w:val="22"/>
                <w:szCs w:val="22"/>
              </w:rPr>
              <w:t xml:space="preserve"> </w:t>
            </w:r>
            <w:proofErr w:type="spellStart"/>
            <w:r>
              <w:rPr>
                <w:rFonts w:ascii="Century Gothic" w:hAnsi="Century Gothic"/>
                <w:i/>
                <w:iCs/>
                <w:sz w:val="22"/>
                <w:szCs w:val="22"/>
              </w:rPr>
              <w:t>Transformers','Daisys</w:t>
            </w:r>
            <w:proofErr w:type="spellEnd"/>
            <w:r>
              <w:rPr>
                <w:rFonts w:ascii="Century Gothic" w:hAnsi="Century Gothic"/>
                <w:i/>
                <w:iCs/>
                <w:sz w:val="22"/>
                <w:szCs w:val="22"/>
              </w:rPr>
              <w:t xml:space="preserve"> </w:t>
            </w:r>
            <w:proofErr w:type="spellStart"/>
            <w:r>
              <w:rPr>
                <w:rFonts w:ascii="Century Gothic" w:hAnsi="Century Gothic"/>
                <w:i/>
                <w:iCs/>
                <w:sz w:val="22"/>
                <w:szCs w:val="22"/>
              </w:rPr>
              <w:t>Discoverers','Oakleys</w:t>
            </w:r>
            <w:proofErr w:type="spellEnd"/>
            <w:r>
              <w:rPr>
                <w:rFonts w:ascii="Century Gothic" w:hAnsi="Century Gothic"/>
                <w:i/>
                <w:iCs/>
                <w:sz w:val="22"/>
                <w:szCs w:val="22"/>
              </w:rPr>
              <w:t xml:space="preserve"> Explorers'),</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BEGIN</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UPDATE child SET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FirstName</w:t>
            </w:r>
            <w:proofErr w:type="spellEnd"/>
            <w:r>
              <w:rPr>
                <w:rFonts w:ascii="Century Gothic" w:hAnsi="Century Gothic"/>
                <w:i/>
                <w:iCs/>
                <w:sz w:val="22"/>
                <w:szCs w:val="22"/>
              </w:rPr>
              <w:t xml:space="preserve"> = _</w:t>
            </w:r>
            <w:proofErr w:type="spellStart"/>
            <w:r>
              <w:rPr>
                <w:rFonts w:ascii="Century Gothic" w:hAnsi="Century Gothic"/>
                <w:i/>
                <w:iCs/>
                <w:sz w:val="22"/>
                <w:szCs w:val="22"/>
              </w:rPr>
              <w:t>FirstName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Surname = _Surname,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DOB = _DOB,</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StartDate</w:t>
            </w:r>
            <w:proofErr w:type="spellEnd"/>
            <w:r>
              <w:rPr>
                <w:rFonts w:ascii="Century Gothic" w:hAnsi="Century Gothic"/>
                <w:i/>
                <w:iCs/>
                <w:sz w:val="22"/>
                <w:szCs w:val="22"/>
              </w:rPr>
              <w:t xml:space="preserve"> = _</w:t>
            </w:r>
            <w:proofErr w:type="spellStart"/>
            <w:r>
              <w:rPr>
                <w:rFonts w:ascii="Century Gothic" w:hAnsi="Century Gothic"/>
                <w:i/>
                <w:iCs/>
                <w:sz w:val="22"/>
                <w:szCs w:val="22"/>
              </w:rPr>
              <w:t>StartDate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LeavingDate</w:t>
            </w:r>
            <w:proofErr w:type="spellEnd"/>
            <w:r>
              <w:rPr>
                <w:rFonts w:ascii="Century Gothic" w:hAnsi="Century Gothic"/>
                <w:i/>
                <w:iCs/>
                <w:sz w:val="22"/>
                <w:szCs w:val="22"/>
              </w:rPr>
              <w:t xml:space="preserve"> = _</w:t>
            </w:r>
            <w:proofErr w:type="spellStart"/>
            <w:r>
              <w:rPr>
                <w:rFonts w:ascii="Century Gothic" w:hAnsi="Century Gothic"/>
                <w:i/>
                <w:iCs/>
                <w:sz w:val="22"/>
                <w:szCs w:val="22"/>
              </w:rPr>
              <w:t>LeavingDate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RoomName</w:t>
            </w:r>
            <w:proofErr w:type="spellEnd"/>
            <w:r>
              <w:rPr>
                <w:rFonts w:ascii="Century Gothic" w:hAnsi="Century Gothic"/>
                <w:i/>
                <w:iCs/>
                <w:sz w:val="22"/>
                <w:szCs w:val="22"/>
              </w:rPr>
              <w:t xml:space="preserve"> = _</w:t>
            </w:r>
            <w:proofErr w:type="spellStart"/>
            <w:r>
              <w:rPr>
                <w:rFonts w:ascii="Century Gothic" w:hAnsi="Century Gothic"/>
                <w:i/>
                <w:iCs/>
                <w:sz w:val="22"/>
                <w:szCs w:val="22"/>
              </w:rPr>
              <w:t>RoomName</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AddressID</w:t>
            </w:r>
            <w:proofErr w:type="spellEnd"/>
            <w:r>
              <w:rPr>
                <w:rFonts w:ascii="Century Gothic" w:hAnsi="Century Gothic"/>
                <w:i/>
                <w:iCs/>
                <w:sz w:val="22"/>
                <w:szCs w:val="22"/>
              </w:rPr>
              <w:t xml:space="preserve"> = _</w:t>
            </w:r>
            <w:proofErr w:type="spellStart"/>
            <w:r>
              <w:rPr>
                <w:rFonts w:ascii="Century Gothic" w:hAnsi="Century Gothic"/>
                <w:i/>
                <w:iCs/>
                <w:sz w:val="22"/>
                <w:szCs w:val="22"/>
              </w:rPr>
              <w:t>AddressID</w:t>
            </w:r>
            <w:proofErr w:type="spellEnd"/>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WHERE </w:t>
            </w:r>
            <w:proofErr w:type="spellStart"/>
            <w:r>
              <w:rPr>
                <w:rFonts w:ascii="Century Gothic" w:hAnsi="Century Gothic"/>
                <w:i/>
                <w:iCs/>
                <w:sz w:val="22"/>
                <w:szCs w:val="22"/>
              </w:rPr>
              <w:t>ChildID</w:t>
            </w:r>
            <w:proofErr w:type="spellEnd"/>
            <w:r>
              <w:rPr>
                <w:rFonts w:ascii="Century Gothic" w:hAnsi="Century Gothic"/>
                <w:i/>
                <w:iCs/>
                <w:sz w:val="22"/>
                <w:szCs w:val="22"/>
              </w:rPr>
              <w:t xml:space="preserve"> = _</w:t>
            </w:r>
            <w:proofErr w:type="spellStart"/>
            <w:r>
              <w:rPr>
                <w:rFonts w:ascii="Century Gothic" w:hAnsi="Century Gothic"/>
                <w:i/>
                <w:iCs/>
                <w:sz w:val="22"/>
                <w:szCs w:val="22"/>
              </w:rPr>
              <w:t>ChildID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END //</w:t>
            </w:r>
          </w:p>
        </w:tc>
      </w:tr>
      <w:tr w:rsidR="0078049A" w:rsidTr="00CB32BA">
        <w:tc>
          <w:tcPr>
            <w:tcW w:w="9638" w:type="dxa"/>
            <w:tcBorders>
              <w:left w:val="single" w:sz="1" w:space="0" w:color="000000"/>
              <w:bottom w:val="single" w:sz="1" w:space="0" w:color="000000"/>
              <w:right w:val="single" w:sz="1" w:space="0" w:color="000000"/>
            </w:tcBorders>
            <w:shd w:val="clear" w:color="auto" w:fill="auto"/>
          </w:tcPr>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CREATE PROCEDURE `</w:t>
            </w:r>
            <w:proofErr w:type="spellStart"/>
            <w:r>
              <w:rPr>
                <w:rFonts w:ascii="Century Gothic" w:hAnsi="Century Gothic"/>
                <w:i/>
                <w:iCs/>
                <w:sz w:val="22"/>
                <w:szCs w:val="22"/>
              </w:rPr>
              <w:t>tbnc`.`updateConsent_pro</w:t>
            </w:r>
            <w:proofErr w:type="spellEnd"/>
            <w:r>
              <w:rPr>
                <w:rFonts w:ascii="Century Gothic" w:hAnsi="Century Gothic"/>
                <w:i/>
                <w:iCs/>
                <w:sz w:val="22"/>
                <w:szCs w:val="22"/>
              </w:rPr>
              <w:t>` (</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ConsentID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(6),IN _</w:t>
            </w:r>
            <w:proofErr w:type="spellStart"/>
            <w:r>
              <w:rPr>
                <w:rFonts w:ascii="Century Gothic" w:hAnsi="Century Gothic"/>
                <w:i/>
                <w:iCs/>
                <w:sz w:val="22"/>
                <w:szCs w:val="22"/>
              </w:rPr>
              <w:t>DoctorID</w:t>
            </w:r>
            <w:proofErr w:type="spellEnd"/>
            <w:r>
              <w:rPr>
                <w:rFonts w:ascii="Century Gothic" w:hAnsi="Century Gothic"/>
                <w:i/>
                <w:iCs/>
                <w:sz w:val="22"/>
                <w:szCs w:val="22"/>
              </w:rPr>
              <w:t xml:space="preserve"> </w:t>
            </w:r>
            <w:proofErr w:type="spellStart"/>
            <w:r>
              <w:rPr>
                <w:rFonts w:ascii="Century Gothic" w:hAnsi="Century Gothic"/>
                <w:i/>
                <w:iCs/>
                <w:sz w:val="22"/>
                <w:szCs w:val="22"/>
              </w:rPr>
              <w:t>varchar</w:t>
            </w:r>
            <w:proofErr w:type="spellEnd"/>
            <w:r>
              <w:rPr>
                <w:rFonts w:ascii="Century Gothic" w:hAnsi="Century Gothic"/>
                <w:i/>
                <w:iCs/>
                <w:sz w:val="22"/>
                <w:szCs w:val="22"/>
              </w:rPr>
              <w:t>(6),IN _</w:t>
            </w:r>
            <w:proofErr w:type="spellStart"/>
            <w:r>
              <w:rPr>
                <w:rFonts w:ascii="Century Gothic" w:hAnsi="Century Gothic"/>
                <w:i/>
                <w:iCs/>
                <w:sz w:val="22"/>
                <w:szCs w:val="22"/>
              </w:rPr>
              <w:t>NurseryPolicies</w:t>
            </w:r>
            <w:proofErr w:type="spellEnd"/>
            <w:r>
              <w:rPr>
                <w:rFonts w:ascii="Century Gothic" w:hAnsi="Century Gothic"/>
                <w:i/>
                <w:iCs/>
                <w:sz w:val="22"/>
                <w:szCs w:val="22"/>
              </w:rPr>
              <w:t xml:space="preserve"> BIT(1),</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NurseryPoliciesDate</w:t>
            </w:r>
            <w:proofErr w:type="spellEnd"/>
            <w:r>
              <w:rPr>
                <w:rFonts w:ascii="Century Gothic" w:hAnsi="Century Gothic"/>
                <w:i/>
                <w:iCs/>
                <w:sz w:val="22"/>
                <w:szCs w:val="22"/>
              </w:rPr>
              <w:t xml:space="preserve"> DATE,</w:t>
            </w:r>
            <w:r>
              <w:rPr>
                <w:rFonts w:ascii="Century Gothic" w:hAnsi="Century Gothic"/>
                <w:i/>
                <w:iCs/>
                <w:sz w:val="22"/>
                <w:szCs w:val="22"/>
              </w:rPr>
              <w:tab/>
              <w:t xml:space="preserve"> _</w:t>
            </w:r>
            <w:proofErr w:type="spellStart"/>
            <w:r>
              <w:rPr>
                <w:rFonts w:ascii="Century Gothic" w:hAnsi="Century Gothic"/>
                <w:i/>
                <w:iCs/>
                <w:sz w:val="22"/>
                <w:szCs w:val="22"/>
              </w:rPr>
              <w:t>AdministerCapol</w:t>
            </w:r>
            <w:proofErr w:type="spellEnd"/>
            <w:r>
              <w:rPr>
                <w:rFonts w:ascii="Century Gothic" w:hAnsi="Century Gothic"/>
                <w:i/>
                <w:iCs/>
                <w:sz w:val="22"/>
                <w:szCs w:val="22"/>
              </w:rPr>
              <w:t xml:space="preserve"> BIT(1),IN _</w:t>
            </w:r>
            <w:proofErr w:type="spellStart"/>
            <w:r>
              <w:rPr>
                <w:rFonts w:ascii="Century Gothic" w:hAnsi="Century Gothic"/>
                <w:i/>
                <w:iCs/>
                <w:sz w:val="22"/>
                <w:szCs w:val="22"/>
              </w:rPr>
              <w:t>AdministerCapolDate</w:t>
            </w:r>
            <w:proofErr w:type="spellEnd"/>
            <w:r>
              <w:rPr>
                <w:rFonts w:ascii="Century Gothic" w:hAnsi="Century Gothic"/>
                <w:i/>
                <w:iCs/>
                <w:sz w:val="22"/>
                <w:szCs w:val="22"/>
              </w:rPr>
              <w:t xml:space="preserve"> DATE,IN _</w:t>
            </w:r>
            <w:proofErr w:type="spellStart"/>
            <w:r>
              <w:rPr>
                <w:rFonts w:ascii="Century Gothic" w:hAnsi="Century Gothic"/>
                <w:i/>
                <w:iCs/>
                <w:sz w:val="22"/>
                <w:szCs w:val="22"/>
              </w:rPr>
              <w:t>ApplySunCream</w:t>
            </w:r>
            <w:proofErr w:type="spellEnd"/>
            <w:r>
              <w:rPr>
                <w:rFonts w:ascii="Century Gothic" w:hAnsi="Century Gothic"/>
                <w:i/>
                <w:iCs/>
                <w:sz w:val="22"/>
                <w:szCs w:val="22"/>
              </w:rPr>
              <w:t xml:space="preserve"> BIT(1),IN _</w:t>
            </w:r>
            <w:proofErr w:type="spellStart"/>
            <w:r>
              <w:rPr>
                <w:rFonts w:ascii="Century Gothic" w:hAnsi="Century Gothic"/>
                <w:i/>
                <w:iCs/>
                <w:sz w:val="22"/>
                <w:szCs w:val="22"/>
              </w:rPr>
              <w:t>ApplySunCreamDate</w:t>
            </w:r>
            <w:proofErr w:type="spellEnd"/>
            <w:r>
              <w:rPr>
                <w:rFonts w:ascii="Century Gothic" w:hAnsi="Century Gothic"/>
                <w:i/>
                <w:iCs/>
                <w:sz w:val="22"/>
                <w:szCs w:val="22"/>
              </w:rPr>
              <w:t xml:space="preserve"> DATE,</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CoachTrips</w:t>
            </w:r>
            <w:proofErr w:type="spellEnd"/>
            <w:r>
              <w:rPr>
                <w:rFonts w:ascii="Century Gothic" w:hAnsi="Century Gothic"/>
                <w:i/>
                <w:iCs/>
                <w:sz w:val="22"/>
                <w:szCs w:val="22"/>
              </w:rPr>
              <w:t xml:space="preserve"> BIT(1),IN _</w:t>
            </w:r>
            <w:proofErr w:type="spellStart"/>
            <w:r>
              <w:rPr>
                <w:rFonts w:ascii="Century Gothic" w:hAnsi="Century Gothic"/>
                <w:i/>
                <w:iCs/>
                <w:sz w:val="22"/>
                <w:szCs w:val="22"/>
              </w:rPr>
              <w:t>NurseryPhotos</w:t>
            </w:r>
            <w:proofErr w:type="spellEnd"/>
            <w:r>
              <w:rPr>
                <w:rFonts w:ascii="Century Gothic" w:hAnsi="Century Gothic"/>
                <w:i/>
                <w:iCs/>
                <w:sz w:val="22"/>
                <w:szCs w:val="22"/>
              </w:rPr>
              <w:t xml:space="preserve"> BIT(1),IN _</w:t>
            </w:r>
            <w:proofErr w:type="spellStart"/>
            <w:r>
              <w:rPr>
                <w:rFonts w:ascii="Century Gothic" w:hAnsi="Century Gothic"/>
                <w:i/>
                <w:iCs/>
                <w:sz w:val="22"/>
                <w:szCs w:val="22"/>
              </w:rPr>
              <w:t>PhotosTaken</w:t>
            </w:r>
            <w:proofErr w:type="spellEnd"/>
            <w:r>
              <w:rPr>
                <w:rFonts w:ascii="Century Gothic" w:hAnsi="Century Gothic"/>
                <w:i/>
                <w:iCs/>
                <w:sz w:val="22"/>
                <w:szCs w:val="22"/>
              </w:rPr>
              <w:t xml:space="preserve"> BIT(1),</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PublicTransport</w:t>
            </w:r>
            <w:proofErr w:type="spellEnd"/>
            <w:r>
              <w:rPr>
                <w:rFonts w:ascii="Century Gothic" w:hAnsi="Century Gothic"/>
                <w:i/>
                <w:iCs/>
                <w:sz w:val="22"/>
                <w:szCs w:val="22"/>
              </w:rPr>
              <w:t xml:space="preserve"> BIT(1),IN _</w:t>
            </w:r>
            <w:proofErr w:type="spellStart"/>
            <w:r>
              <w:rPr>
                <w:rFonts w:ascii="Century Gothic" w:hAnsi="Century Gothic"/>
                <w:i/>
                <w:iCs/>
                <w:sz w:val="22"/>
                <w:szCs w:val="22"/>
              </w:rPr>
              <w:t>PublicityPhoto</w:t>
            </w:r>
            <w:proofErr w:type="spellEnd"/>
            <w:r>
              <w:rPr>
                <w:rFonts w:ascii="Century Gothic" w:hAnsi="Century Gothic"/>
                <w:i/>
                <w:iCs/>
                <w:sz w:val="22"/>
                <w:szCs w:val="22"/>
              </w:rPr>
              <w:t xml:space="preserve"> BIT(1),IN _</w:t>
            </w:r>
            <w:proofErr w:type="spellStart"/>
            <w:r>
              <w:rPr>
                <w:rFonts w:ascii="Century Gothic" w:hAnsi="Century Gothic"/>
                <w:i/>
                <w:iCs/>
                <w:sz w:val="22"/>
                <w:szCs w:val="22"/>
              </w:rPr>
              <w:t>ReceiveMedicalTreatmentDate</w:t>
            </w:r>
            <w:proofErr w:type="spellEnd"/>
            <w:r>
              <w:rPr>
                <w:rFonts w:ascii="Century Gothic" w:hAnsi="Century Gothic"/>
                <w:i/>
                <w:iCs/>
                <w:sz w:val="22"/>
                <w:szCs w:val="22"/>
              </w:rPr>
              <w:t xml:space="preserve"> DATE,IN _</w:t>
            </w:r>
            <w:proofErr w:type="spellStart"/>
            <w:r>
              <w:rPr>
                <w:rFonts w:ascii="Century Gothic" w:hAnsi="Century Gothic"/>
                <w:i/>
                <w:iCs/>
                <w:sz w:val="22"/>
                <w:szCs w:val="22"/>
              </w:rPr>
              <w:t>RecieveMedicalTreatment</w:t>
            </w:r>
            <w:proofErr w:type="spellEnd"/>
            <w:r>
              <w:rPr>
                <w:rFonts w:ascii="Century Gothic" w:hAnsi="Century Gothic"/>
                <w:i/>
                <w:iCs/>
                <w:sz w:val="22"/>
                <w:szCs w:val="22"/>
              </w:rPr>
              <w:t xml:space="preserve"> BIT(1),</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IN _</w:t>
            </w:r>
            <w:proofErr w:type="spellStart"/>
            <w:r>
              <w:rPr>
                <w:rFonts w:ascii="Century Gothic" w:hAnsi="Century Gothic"/>
                <w:i/>
                <w:iCs/>
                <w:sz w:val="22"/>
                <w:szCs w:val="22"/>
              </w:rPr>
              <w:t>ReportPhoto</w:t>
            </w:r>
            <w:proofErr w:type="spellEnd"/>
            <w:r>
              <w:rPr>
                <w:rFonts w:ascii="Century Gothic" w:hAnsi="Century Gothic"/>
                <w:i/>
                <w:iCs/>
                <w:sz w:val="22"/>
                <w:szCs w:val="22"/>
              </w:rPr>
              <w:t xml:space="preserve"> BIT(1),IN _Walks BIT(1),</w:t>
            </w:r>
            <w:r>
              <w:rPr>
                <w:rFonts w:ascii="Century Gothic" w:hAnsi="Century Gothic"/>
                <w:i/>
                <w:iCs/>
                <w:sz w:val="22"/>
                <w:szCs w:val="22"/>
              </w:rPr>
              <w:tab/>
              <w:t>IN _</w:t>
            </w:r>
            <w:proofErr w:type="spellStart"/>
            <w:r>
              <w:rPr>
                <w:rFonts w:ascii="Century Gothic" w:hAnsi="Century Gothic"/>
                <w:i/>
                <w:iCs/>
                <w:sz w:val="22"/>
                <w:szCs w:val="22"/>
              </w:rPr>
              <w:t>WebsitePhotos</w:t>
            </w:r>
            <w:proofErr w:type="spellEnd"/>
            <w:r>
              <w:rPr>
                <w:rFonts w:ascii="Century Gothic" w:hAnsi="Century Gothic"/>
                <w:i/>
                <w:iCs/>
                <w:sz w:val="22"/>
                <w:szCs w:val="22"/>
              </w:rPr>
              <w:t xml:space="preserve"> BIT(1)</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BEGIN</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UPDATE consent SET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ConsentID</w:t>
            </w:r>
            <w:proofErr w:type="spellEnd"/>
            <w:r>
              <w:rPr>
                <w:rFonts w:ascii="Century Gothic" w:hAnsi="Century Gothic"/>
                <w:i/>
                <w:iCs/>
                <w:sz w:val="22"/>
                <w:szCs w:val="22"/>
              </w:rPr>
              <w:t xml:space="preserve"> = _</w:t>
            </w:r>
            <w:proofErr w:type="spellStart"/>
            <w:r>
              <w:rPr>
                <w:rFonts w:ascii="Century Gothic" w:hAnsi="Century Gothic"/>
                <w:i/>
                <w:iCs/>
                <w:sz w:val="22"/>
                <w:szCs w:val="22"/>
              </w:rPr>
              <w:t>ConsentID</w:t>
            </w:r>
            <w:proofErr w:type="spellEnd"/>
            <w:r>
              <w:rPr>
                <w:rFonts w:ascii="Century Gothic" w:hAnsi="Century Gothic"/>
                <w:i/>
                <w:iCs/>
                <w:sz w:val="22"/>
                <w:szCs w:val="22"/>
              </w:rPr>
              <w:t xml:space="preserve"> ,</w:t>
            </w:r>
            <w:proofErr w:type="spellStart"/>
            <w:r>
              <w:rPr>
                <w:rFonts w:ascii="Century Gothic" w:hAnsi="Century Gothic"/>
                <w:i/>
                <w:iCs/>
                <w:sz w:val="22"/>
                <w:szCs w:val="22"/>
              </w:rPr>
              <w:t>DoctorID</w:t>
            </w:r>
            <w:proofErr w:type="spellEnd"/>
            <w:r>
              <w:rPr>
                <w:rFonts w:ascii="Century Gothic" w:hAnsi="Century Gothic"/>
                <w:i/>
                <w:iCs/>
                <w:sz w:val="22"/>
                <w:szCs w:val="22"/>
              </w:rPr>
              <w:t xml:space="preserve"> = _</w:t>
            </w:r>
            <w:proofErr w:type="spellStart"/>
            <w:r>
              <w:rPr>
                <w:rFonts w:ascii="Century Gothic" w:hAnsi="Century Gothic"/>
                <w:i/>
                <w:iCs/>
                <w:sz w:val="22"/>
                <w:szCs w:val="22"/>
              </w:rPr>
              <w:t>DoctorID,NurseryPolicies</w:t>
            </w:r>
            <w:proofErr w:type="spellEnd"/>
            <w:r>
              <w:rPr>
                <w:rFonts w:ascii="Century Gothic" w:hAnsi="Century Gothic"/>
                <w:i/>
                <w:iCs/>
                <w:sz w:val="22"/>
                <w:szCs w:val="22"/>
              </w:rPr>
              <w:t xml:space="preserve"> = _</w:t>
            </w:r>
            <w:proofErr w:type="spellStart"/>
            <w:r>
              <w:rPr>
                <w:rFonts w:ascii="Century Gothic" w:hAnsi="Century Gothic"/>
                <w:i/>
                <w:iCs/>
                <w:sz w:val="22"/>
                <w:szCs w:val="22"/>
              </w:rPr>
              <w:t>NurseryPolicies,NurseryPoliciesDate</w:t>
            </w:r>
            <w:proofErr w:type="spellEnd"/>
            <w:r>
              <w:rPr>
                <w:rFonts w:ascii="Century Gothic" w:hAnsi="Century Gothic"/>
                <w:i/>
                <w:iCs/>
                <w:sz w:val="22"/>
                <w:szCs w:val="22"/>
              </w:rPr>
              <w:t xml:space="preserve"> = _</w:t>
            </w:r>
            <w:proofErr w:type="spellStart"/>
            <w:r>
              <w:rPr>
                <w:rFonts w:ascii="Century Gothic" w:hAnsi="Century Gothic"/>
                <w:i/>
                <w:iCs/>
                <w:sz w:val="22"/>
                <w:szCs w:val="22"/>
              </w:rPr>
              <w:t>NurseryPoliciesDate,AdministerCapol</w:t>
            </w:r>
            <w:proofErr w:type="spellEnd"/>
            <w:r>
              <w:rPr>
                <w:rFonts w:ascii="Century Gothic" w:hAnsi="Century Gothic"/>
                <w:i/>
                <w:iCs/>
                <w:sz w:val="22"/>
                <w:szCs w:val="22"/>
              </w:rPr>
              <w:t xml:space="preserve"> = </w:t>
            </w:r>
            <w:proofErr w:type="spellStart"/>
            <w:r>
              <w:rPr>
                <w:rFonts w:ascii="Century Gothic" w:hAnsi="Century Gothic"/>
                <w:i/>
                <w:iCs/>
                <w:sz w:val="22"/>
                <w:szCs w:val="22"/>
              </w:rPr>
              <w:t>AdministerCapol</w:t>
            </w:r>
            <w:proofErr w:type="spellEnd"/>
            <w:r>
              <w:rPr>
                <w:rFonts w:ascii="Century Gothic" w:hAnsi="Century Gothic"/>
                <w:i/>
                <w:iCs/>
                <w:sz w:val="22"/>
                <w:szCs w:val="22"/>
              </w:rPr>
              <w:t>,</w:t>
            </w:r>
            <w:r>
              <w:rPr>
                <w:rFonts w:ascii="Century Gothic" w:hAnsi="Century Gothic"/>
                <w:i/>
                <w:iCs/>
                <w:sz w:val="22"/>
                <w:szCs w:val="22"/>
              </w:rPr>
              <w:tab/>
            </w:r>
            <w:proofErr w:type="spellStart"/>
            <w:r>
              <w:rPr>
                <w:rFonts w:ascii="Century Gothic" w:hAnsi="Century Gothic"/>
                <w:i/>
                <w:iCs/>
                <w:sz w:val="22"/>
                <w:szCs w:val="22"/>
              </w:rPr>
              <w:t>AdministerCapolDate</w:t>
            </w:r>
            <w:proofErr w:type="spellEnd"/>
            <w:r>
              <w:rPr>
                <w:rFonts w:ascii="Century Gothic" w:hAnsi="Century Gothic"/>
                <w:i/>
                <w:iCs/>
                <w:sz w:val="22"/>
                <w:szCs w:val="22"/>
              </w:rPr>
              <w:t xml:space="preserve"> = _</w:t>
            </w:r>
            <w:proofErr w:type="spellStart"/>
            <w:r>
              <w:rPr>
                <w:rFonts w:ascii="Century Gothic" w:hAnsi="Century Gothic"/>
                <w:i/>
                <w:iCs/>
                <w:sz w:val="22"/>
                <w:szCs w:val="22"/>
              </w:rPr>
              <w:t>AdministerCapolDate</w:t>
            </w:r>
            <w:proofErr w:type="spellEnd"/>
            <w:r>
              <w:rPr>
                <w:rFonts w:ascii="Century Gothic" w:hAnsi="Century Gothic"/>
                <w:i/>
                <w:iCs/>
                <w:sz w:val="22"/>
                <w:szCs w:val="22"/>
              </w:rPr>
              <w:t xml:space="preserve"> ,</w:t>
            </w:r>
            <w:r>
              <w:rPr>
                <w:rFonts w:ascii="Century Gothic" w:hAnsi="Century Gothic"/>
                <w:i/>
                <w:iCs/>
                <w:sz w:val="22"/>
                <w:szCs w:val="22"/>
              </w:rPr>
              <w:tab/>
            </w:r>
            <w:proofErr w:type="spellStart"/>
            <w:r>
              <w:rPr>
                <w:rFonts w:ascii="Century Gothic" w:hAnsi="Century Gothic"/>
                <w:i/>
                <w:iCs/>
                <w:sz w:val="22"/>
                <w:szCs w:val="22"/>
              </w:rPr>
              <w:t>ApplySunCream</w:t>
            </w:r>
            <w:proofErr w:type="spellEnd"/>
            <w:r>
              <w:rPr>
                <w:rFonts w:ascii="Century Gothic" w:hAnsi="Century Gothic"/>
                <w:i/>
                <w:iCs/>
                <w:sz w:val="22"/>
                <w:szCs w:val="22"/>
              </w:rPr>
              <w:t xml:space="preserve"> = _</w:t>
            </w:r>
            <w:proofErr w:type="spellStart"/>
            <w:r>
              <w:rPr>
                <w:rFonts w:ascii="Century Gothic" w:hAnsi="Century Gothic"/>
                <w:i/>
                <w:iCs/>
                <w:sz w:val="22"/>
                <w:szCs w:val="22"/>
              </w:rPr>
              <w:t>ApplySunCream,ApplySunCreamDate</w:t>
            </w:r>
            <w:proofErr w:type="spellEnd"/>
            <w:r>
              <w:rPr>
                <w:rFonts w:ascii="Century Gothic" w:hAnsi="Century Gothic"/>
                <w:i/>
                <w:iCs/>
                <w:sz w:val="22"/>
                <w:szCs w:val="22"/>
              </w:rPr>
              <w:t xml:space="preserve"> = _</w:t>
            </w:r>
            <w:proofErr w:type="spellStart"/>
            <w:r>
              <w:rPr>
                <w:rFonts w:ascii="Century Gothic" w:hAnsi="Century Gothic"/>
                <w:i/>
                <w:iCs/>
                <w:sz w:val="22"/>
                <w:szCs w:val="22"/>
              </w:rPr>
              <w:t>ApplySunCreamDate</w:t>
            </w:r>
            <w:proofErr w:type="spellEnd"/>
            <w:r>
              <w:rPr>
                <w:rFonts w:ascii="Century Gothic" w:hAnsi="Century Gothic"/>
                <w:i/>
                <w:iCs/>
                <w:sz w:val="22"/>
                <w:szCs w:val="22"/>
              </w:rPr>
              <w:t xml:space="preserve">, </w:t>
            </w:r>
            <w:proofErr w:type="spellStart"/>
            <w:r>
              <w:rPr>
                <w:rFonts w:ascii="Century Gothic" w:hAnsi="Century Gothic"/>
                <w:i/>
                <w:iCs/>
                <w:sz w:val="22"/>
                <w:szCs w:val="22"/>
              </w:rPr>
              <w:t>CoachTrips</w:t>
            </w:r>
            <w:proofErr w:type="spellEnd"/>
            <w:r>
              <w:rPr>
                <w:rFonts w:ascii="Century Gothic" w:hAnsi="Century Gothic"/>
                <w:i/>
                <w:iCs/>
                <w:sz w:val="22"/>
                <w:szCs w:val="22"/>
              </w:rPr>
              <w:t xml:space="preserve"> = _</w:t>
            </w:r>
            <w:proofErr w:type="spellStart"/>
            <w:r>
              <w:rPr>
                <w:rFonts w:ascii="Century Gothic" w:hAnsi="Century Gothic"/>
                <w:i/>
                <w:iCs/>
                <w:sz w:val="22"/>
                <w:szCs w:val="22"/>
              </w:rPr>
              <w:t>CoachTrips,NurseryPhotos</w:t>
            </w:r>
            <w:proofErr w:type="spellEnd"/>
            <w:r>
              <w:rPr>
                <w:rFonts w:ascii="Century Gothic" w:hAnsi="Century Gothic"/>
                <w:i/>
                <w:iCs/>
                <w:sz w:val="22"/>
                <w:szCs w:val="22"/>
              </w:rPr>
              <w:t xml:space="preserve"> = _</w:t>
            </w:r>
            <w:proofErr w:type="spellStart"/>
            <w:r>
              <w:rPr>
                <w:rFonts w:ascii="Century Gothic" w:hAnsi="Century Gothic"/>
                <w:i/>
                <w:iCs/>
                <w:sz w:val="22"/>
                <w:szCs w:val="22"/>
              </w:rPr>
              <w:t>NurseryPhotos</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PhotosTaken</w:t>
            </w:r>
            <w:proofErr w:type="spellEnd"/>
            <w:r>
              <w:rPr>
                <w:rFonts w:ascii="Century Gothic" w:hAnsi="Century Gothic"/>
                <w:i/>
                <w:iCs/>
                <w:sz w:val="22"/>
                <w:szCs w:val="22"/>
              </w:rPr>
              <w:t xml:space="preserve"> = _</w:t>
            </w:r>
            <w:proofErr w:type="spellStart"/>
            <w:r>
              <w:rPr>
                <w:rFonts w:ascii="Century Gothic" w:hAnsi="Century Gothic"/>
                <w:i/>
                <w:iCs/>
                <w:sz w:val="22"/>
                <w:szCs w:val="22"/>
              </w:rPr>
              <w:t>PhotosTaken</w:t>
            </w:r>
            <w:proofErr w:type="spellEnd"/>
            <w:r>
              <w:rPr>
                <w:rFonts w:ascii="Century Gothic" w:hAnsi="Century Gothic"/>
                <w:i/>
                <w:iCs/>
                <w:sz w:val="22"/>
                <w:szCs w:val="22"/>
              </w:rPr>
              <w:t xml:space="preserve">, </w:t>
            </w:r>
            <w:proofErr w:type="spellStart"/>
            <w:r>
              <w:rPr>
                <w:rFonts w:ascii="Century Gothic" w:hAnsi="Century Gothic"/>
                <w:i/>
                <w:iCs/>
                <w:sz w:val="22"/>
                <w:szCs w:val="22"/>
              </w:rPr>
              <w:t>PublicTransport</w:t>
            </w:r>
            <w:proofErr w:type="spellEnd"/>
            <w:r>
              <w:rPr>
                <w:rFonts w:ascii="Century Gothic" w:hAnsi="Century Gothic"/>
                <w:i/>
                <w:iCs/>
                <w:sz w:val="22"/>
                <w:szCs w:val="22"/>
              </w:rPr>
              <w:t xml:space="preserve"> = _</w:t>
            </w:r>
            <w:proofErr w:type="spellStart"/>
            <w:r>
              <w:rPr>
                <w:rFonts w:ascii="Century Gothic" w:hAnsi="Century Gothic"/>
                <w:i/>
                <w:iCs/>
                <w:sz w:val="22"/>
                <w:szCs w:val="22"/>
              </w:rPr>
              <w:t>PublicTransport</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r>
            <w:proofErr w:type="spellStart"/>
            <w:r>
              <w:rPr>
                <w:rFonts w:ascii="Century Gothic" w:hAnsi="Century Gothic"/>
                <w:i/>
                <w:iCs/>
                <w:sz w:val="22"/>
                <w:szCs w:val="22"/>
              </w:rPr>
              <w:t>PublicityPhoto</w:t>
            </w:r>
            <w:proofErr w:type="spellEnd"/>
            <w:r>
              <w:rPr>
                <w:rFonts w:ascii="Century Gothic" w:hAnsi="Century Gothic"/>
                <w:i/>
                <w:iCs/>
                <w:sz w:val="22"/>
                <w:szCs w:val="22"/>
              </w:rPr>
              <w:t xml:space="preserve"> = _</w:t>
            </w:r>
            <w:proofErr w:type="spellStart"/>
            <w:r>
              <w:rPr>
                <w:rFonts w:ascii="Century Gothic" w:hAnsi="Century Gothic"/>
                <w:i/>
                <w:iCs/>
                <w:sz w:val="22"/>
                <w:szCs w:val="22"/>
              </w:rPr>
              <w:t>PublicityPhoto,ReceiveMedicalTreatmentDate</w:t>
            </w:r>
            <w:proofErr w:type="spellEnd"/>
            <w:r>
              <w:rPr>
                <w:rFonts w:ascii="Century Gothic" w:hAnsi="Century Gothic"/>
                <w:i/>
                <w:iCs/>
                <w:sz w:val="22"/>
                <w:szCs w:val="22"/>
              </w:rPr>
              <w:t xml:space="preserve"> =  _</w:t>
            </w:r>
            <w:proofErr w:type="spellStart"/>
            <w:r>
              <w:rPr>
                <w:rFonts w:ascii="Century Gothic" w:hAnsi="Century Gothic"/>
                <w:i/>
                <w:iCs/>
                <w:sz w:val="22"/>
                <w:szCs w:val="22"/>
              </w:rPr>
              <w:t>ReceiveMedicalTreatmentDate,RecieveMedicalTreatment</w:t>
            </w:r>
            <w:proofErr w:type="spellEnd"/>
            <w:r>
              <w:rPr>
                <w:rFonts w:ascii="Century Gothic" w:hAnsi="Century Gothic"/>
                <w:i/>
                <w:iCs/>
                <w:sz w:val="22"/>
                <w:szCs w:val="22"/>
              </w:rPr>
              <w:t xml:space="preserve"> = _</w:t>
            </w:r>
            <w:proofErr w:type="spellStart"/>
            <w:r>
              <w:rPr>
                <w:rFonts w:ascii="Century Gothic" w:hAnsi="Century Gothic"/>
                <w:i/>
                <w:iCs/>
                <w:sz w:val="22"/>
                <w:szCs w:val="22"/>
              </w:rPr>
              <w:t>RecieveMedicalTreatment</w:t>
            </w:r>
            <w:proofErr w:type="spellEnd"/>
            <w:r>
              <w:rPr>
                <w:rFonts w:ascii="Century Gothic" w:hAnsi="Century Gothic"/>
                <w:i/>
                <w:iCs/>
                <w:sz w:val="22"/>
                <w:szCs w:val="22"/>
              </w:rPr>
              <w:t xml:space="preserve">, </w:t>
            </w:r>
            <w:proofErr w:type="spellStart"/>
            <w:r>
              <w:rPr>
                <w:rFonts w:ascii="Century Gothic" w:hAnsi="Century Gothic"/>
                <w:i/>
                <w:iCs/>
                <w:sz w:val="22"/>
                <w:szCs w:val="22"/>
              </w:rPr>
              <w:t>ReportPhoto</w:t>
            </w:r>
            <w:proofErr w:type="spellEnd"/>
            <w:r>
              <w:rPr>
                <w:rFonts w:ascii="Century Gothic" w:hAnsi="Century Gothic"/>
                <w:i/>
                <w:iCs/>
                <w:sz w:val="22"/>
                <w:szCs w:val="22"/>
              </w:rPr>
              <w:t xml:space="preserve"> = _</w:t>
            </w:r>
            <w:proofErr w:type="spellStart"/>
            <w:r>
              <w:rPr>
                <w:rFonts w:ascii="Century Gothic" w:hAnsi="Century Gothic"/>
                <w:i/>
                <w:iCs/>
                <w:sz w:val="22"/>
                <w:szCs w:val="22"/>
              </w:rPr>
              <w:t>ReportPhoto</w:t>
            </w:r>
            <w:proofErr w:type="spellEnd"/>
            <w:r>
              <w:rPr>
                <w:rFonts w:ascii="Century Gothic" w:hAnsi="Century Gothic"/>
                <w:i/>
                <w:iCs/>
                <w:sz w:val="22"/>
                <w:szCs w:val="22"/>
              </w:rPr>
              <w:t xml:space="preserve">, Walks = _Walks, </w:t>
            </w:r>
            <w:proofErr w:type="spellStart"/>
            <w:r>
              <w:rPr>
                <w:rFonts w:ascii="Century Gothic" w:hAnsi="Century Gothic"/>
                <w:i/>
                <w:iCs/>
                <w:sz w:val="22"/>
                <w:szCs w:val="22"/>
              </w:rPr>
              <w:t>WebsitePhotos</w:t>
            </w:r>
            <w:proofErr w:type="spellEnd"/>
            <w:r>
              <w:rPr>
                <w:rFonts w:ascii="Century Gothic" w:hAnsi="Century Gothic"/>
                <w:i/>
                <w:iCs/>
                <w:sz w:val="22"/>
                <w:szCs w:val="22"/>
              </w:rPr>
              <w:t xml:space="preserve"> = _</w:t>
            </w:r>
            <w:proofErr w:type="spellStart"/>
            <w:r>
              <w:rPr>
                <w:rFonts w:ascii="Century Gothic" w:hAnsi="Century Gothic"/>
                <w:i/>
                <w:iCs/>
                <w:sz w:val="22"/>
                <w:szCs w:val="22"/>
              </w:rPr>
              <w:t>WebsitePhotos</w:t>
            </w:r>
            <w:proofErr w:type="spellEnd"/>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 xml:space="preserve">WHERE </w:t>
            </w:r>
            <w:proofErr w:type="spellStart"/>
            <w:r>
              <w:rPr>
                <w:rFonts w:ascii="Century Gothic" w:hAnsi="Century Gothic"/>
                <w:i/>
                <w:iCs/>
                <w:sz w:val="22"/>
                <w:szCs w:val="22"/>
              </w:rPr>
              <w:t>ConsentID</w:t>
            </w:r>
            <w:proofErr w:type="spellEnd"/>
            <w:r>
              <w:rPr>
                <w:rFonts w:ascii="Century Gothic" w:hAnsi="Century Gothic"/>
                <w:i/>
                <w:iCs/>
                <w:sz w:val="22"/>
                <w:szCs w:val="22"/>
              </w:rPr>
              <w:t xml:space="preserve"> = _</w:t>
            </w:r>
            <w:proofErr w:type="spellStart"/>
            <w:r>
              <w:rPr>
                <w:rFonts w:ascii="Century Gothic" w:hAnsi="Century Gothic"/>
                <w:i/>
                <w:iCs/>
                <w:sz w:val="22"/>
                <w:szCs w:val="22"/>
              </w:rPr>
              <w:t>ConsentID</w:t>
            </w:r>
            <w:proofErr w:type="spellEnd"/>
            <w:r>
              <w:rPr>
                <w:rFonts w:ascii="Century Gothic" w:hAnsi="Century Gothic"/>
                <w:i/>
                <w:iCs/>
                <w:sz w:val="22"/>
                <w:szCs w:val="22"/>
              </w:rPr>
              <w:t>;</w:t>
            </w:r>
          </w:p>
          <w:p w:rsidR="0078049A" w:rsidRDefault="0078049A" w:rsidP="00CB32BA">
            <w:pPr>
              <w:pStyle w:val="TableContents"/>
              <w:rPr>
                <w:rFonts w:ascii="Century Gothic" w:hAnsi="Century Gothic"/>
                <w:i/>
                <w:iCs/>
                <w:sz w:val="22"/>
                <w:szCs w:val="22"/>
              </w:rPr>
            </w:pPr>
            <w:r>
              <w:rPr>
                <w:rFonts w:ascii="Century Gothic" w:hAnsi="Century Gothic"/>
                <w:i/>
                <w:iCs/>
                <w:sz w:val="22"/>
                <w:szCs w:val="22"/>
              </w:rPr>
              <w:tab/>
            </w:r>
            <w:r>
              <w:rPr>
                <w:rFonts w:ascii="Century Gothic" w:hAnsi="Century Gothic"/>
                <w:i/>
                <w:iCs/>
                <w:sz w:val="22"/>
                <w:szCs w:val="22"/>
              </w:rPr>
              <w:tab/>
              <w:t>END //</w:t>
            </w:r>
          </w:p>
        </w:tc>
      </w:tr>
    </w:tbl>
    <w:p w:rsidR="00D22CD0" w:rsidRDefault="00D22CD0" w:rsidP="00D22CD0">
      <w:pPr>
        <w:rPr>
          <w:lang w:eastAsia="en-GB"/>
        </w:rPr>
      </w:pPr>
    </w:p>
    <w:p w:rsidR="00D22CD0" w:rsidRDefault="00D22CD0" w:rsidP="00D22CD0">
      <w:pPr>
        <w:rPr>
          <w:lang w:eastAsia="en-GB"/>
        </w:rPr>
      </w:pPr>
    </w:p>
    <w:p w:rsidR="00D22CD0" w:rsidRDefault="00D22CD0" w:rsidP="00D22CD0">
      <w:pPr>
        <w:rPr>
          <w:lang w:eastAsia="en-GB"/>
        </w:rPr>
      </w:pPr>
    </w:p>
    <w:p w:rsidR="00D22CD0" w:rsidRDefault="00D22CD0" w:rsidP="00D22CD0">
      <w:pPr>
        <w:rPr>
          <w:lang w:eastAsia="en-GB"/>
        </w:rPr>
      </w:pPr>
    </w:p>
    <w:p w:rsidR="00D22CD0" w:rsidRPr="00D22CD0" w:rsidRDefault="00D22CD0" w:rsidP="00D22CD0">
      <w:pPr>
        <w:ind w:left="360"/>
        <w:rPr>
          <w:lang w:eastAsia="en-GB"/>
        </w:rPr>
      </w:pPr>
    </w:p>
    <w:sectPr w:rsidR="00D22CD0" w:rsidRPr="00D22CD0" w:rsidSect="00A80C41">
      <w:footerReference w:type="default" r:id="rId25"/>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31D7" w:rsidRDefault="00C231D7" w:rsidP="003C17EF">
      <w:pPr>
        <w:spacing w:after="0" w:line="240" w:lineRule="auto"/>
      </w:pPr>
      <w:r>
        <w:separator/>
      </w:r>
    </w:p>
  </w:endnote>
  <w:endnote w:type="continuationSeparator" w:id="0">
    <w:p w:rsidR="00C231D7" w:rsidRDefault="00C231D7" w:rsidP="003C1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D22" w:rsidRDefault="007615FA">
    <w:pPr>
      <w:pStyle w:val="Footer"/>
    </w:pPr>
    <w:r w:rsidRPr="007615FA">
      <w:rPr>
        <w:noProof/>
        <w:lang w:val="en-US" w:eastAsia="zh-TW"/>
      </w:rPr>
      <w:pict>
        <v:group id="_x0000_s2049" style="position:absolute;margin-left:0;margin-top:0;width:580.05pt;height:27.35pt;z-index:251660288;mso-position-horizontal:center;mso-position-horizontal-relative:page;mso-position-vertical:top;mso-position-vertical-relative:line" coordorigin="321,14850" coordsize="11601,547">
          <v:rect id="_x0000_s2050" style="position:absolute;left:374;top:14903;width:9346;height:432;mso-position-horizontal-relative:page;mso-position-vertical:center;mso-position-vertical-relative:bottom-margin-area" o:allowincell="f" fillcolor="#4f81bd [3204]" strokecolor="#f2f2f2 [3041]" strokeweight="3pt">
            <v:shadow on="t" type="perspective" color="#243f60 [1604]" opacity=".5" offset="1pt" offset2="-1pt"/>
            <v:textbox style="mso-next-textbox:#_x0000_s2050">
              <w:txbxContent>
                <w:sdt>
                  <w:sdtPr>
                    <w:rPr>
                      <w:color w:val="FFFFFF" w:themeColor="background1"/>
                      <w:spacing w:val="60"/>
                    </w:rPr>
                    <w:alias w:val="Address"/>
                    <w:id w:val="79885540"/>
                    <w:dataBinding w:prefixMappings="xmlns:ns0='http://schemas.microsoft.com/office/2006/coverPageProps'" w:xpath="/ns0:CoverPageProperties[1]/ns0:CompanyAddress[1]" w:storeItemID="{55AF091B-3C7A-41E3-B477-F2FDAA23CFDA}"/>
                    <w:text w:multiLine="1"/>
                  </w:sdtPr>
                  <w:sdtContent>
                    <w:p w:rsidR="00247D22" w:rsidRDefault="00247D22" w:rsidP="003C17EF">
                      <w:pPr>
                        <w:pStyle w:val="Footer"/>
                        <w:rPr>
                          <w:color w:val="FFFFFF" w:themeColor="background1"/>
                          <w:spacing w:val="60"/>
                        </w:rPr>
                      </w:pPr>
                      <w:r w:rsidRPr="003C17EF">
                        <w:rPr>
                          <w:color w:val="FFFFFF" w:themeColor="background1"/>
                          <w:spacing w:val="60"/>
                        </w:rPr>
                        <w:t>AC32004–Database Systems</w:t>
                      </w:r>
                    </w:p>
                  </w:sdtContent>
                </w:sdt>
                <w:p w:rsidR="00247D22" w:rsidRDefault="00247D22">
                  <w:pPr>
                    <w:pStyle w:val="Header"/>
                    <w:rPr>
                      <w:color w:val="FFFFFF" w:themeColor="background1"/>
                    </w:rPr>
                  </w:pPr>
                </w:p>
              </w:txbxContent>
            </v:textbox>
          </v:rect>
          <v:rect id="_x0000_s2051" style="position:absolute;left:9763;top:14903;width:2102;height:432;mso-position-horizontal-relative:page;mso-position-vertical:center;mso-position-vertical-relative:bottom-margin-area" o:allowincell="f" fillcolor="#4f81bd [3204]" strokecolor="#f2f2f2 [3041]" strokeweight="3pt">
            <v:shadow on="t" type="perspective" color="#243f60 [1604]" opacity=".5" offset="1pt" offset2="-1pt"/>
            <v:textbox style="mso-next-textbox:#_x0000_s2051">
              <w:txbxContent>
                <w:p w:rsidR="00247D22" w:rsidRDefault="00247D22">
                  <w:pPr>
                    <w:pStyle w:val="Footer"/>
                    <w:rPr>
                      <w:color w:val="FFFFFF" w:themeColor="background1"/>
                    </w:rPr>
                  </w:pPr>
                  <w:r>
                    <w:rPr>
                      <w:color w:val="FFFFFF" w:themeColor="background1"/>
                    </w:rPr>
                    <w:t xml:space="preserve">Page </w:t>
                  </w:r>
                  <w:r w:rsidR="007615FA" w:rsidRPr="007615FA">
                    <w:fldChar w:fldCharType="begin"/>
                  </w:r>
                  <w:r>
                    <w:instrText xml:space="preserve"> PAGE   \* MERGEFORMAT </w:instrText>
                  </w:r>
                  <w:r w:rsidR="007615FA" w:rsidRPr="007615FA">
                    <w:fldChar w:fldCharType="separate"/>
                  </w:r>
                  <w:r w:rsidR="006B68B3" w:rsidRPr="006B68B3">
                    <w:rPr>
                      <w:noProof/>
                      <w:color w:val="FFFFFF" w:themeColor="background1"/>
                    </w:rPr>
                    <w:t>4</w:t>
                  </w:r>
                  <w:r w:rsidR="007615FA">
                    <w:rPr>
                      <w:noProof/>
                      <w:color w:val="FFFFFF" w:themeColor="background1"/>
                    </w:rPr>
                    <w:fldChar w:fldCharType="end"/>
                  </w:r>
                </w:p>
              </w:txbxContent>
            </v:textbox>
          </v:rect>
          <v:rect id="_x0000_s2052"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31D7" w:rsidRDefault="00C231D7" w:rsidP="003C17EF">
      <w:pPr>
        <w:spacing w:after="0" w:line="240" w:lineRule="auto"/>
      </w:pPr>
      <w:r>
        <w:separator/>
      </w:r>
    </w:p>
  </w:footnote>
  <w:footnote w:type="continuationSeparator" w:id="0">
    <w:p w:rsidR="00C231D7" w:rsidRDefault="00C231D7" w:rsidP="003C17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9082FFF"/>
    <w:multiLevelType w:val="hybridMultilevel"/>
    <w:tmpl w:val="331E8E20"/>
    <w:lvl w:ilvl="0" w:tplc="0AB884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5685BA9"/>
    <w:multiLevelType w:val="hybridMultilevel"/>
    <w:tmpl w:val="47C258F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67109A0"/>
    <w:multiLevelType w:val="hybridMultilevel"/>
    <w:tmpl w:val="EA1AAF84"/>
    <w:lvl w:ilvl="0" w:tplc="0AB884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E50445"/>
    <w:multiLevelType w:val="hybridMultilevel"/>
    <w:tmpl w:val="D67AB7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85E2ED4"/>
    <w:multiLevelType w:val="hybridMultilevel"/>
    <w:tmpl w:val="92345BD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2D675B"/>
    <w:multiLevelType w:val="hybridMultilevel"/>
    <w:tmpl w:val="A4140F46"/>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43CB0C9E"/>
    <w:multiLevelType w:val="hybridMultilevel"/>
    <w:tmpl w:val="96FE00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65028ED"/>
    <w:multiLevelType w:val="hybridMultilevel"/>
    <w:tmpl w:val="96FE00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C041A6"/>
    <w:multiLevelType w:val="hybridMultilevel"/>
    <w:tmpl w:val="76B435F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A4A0825"/>
    <w:multiLevelType w:val="hybridMultilevel"/>
    <w:tmpl w:val="92345BD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F7A1CCE"/>
    <w:multiLevelType w:val="hybridMultilevel"/>
    <w:tmpl w:val="76B435F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782E92"/>
    <w:multiLevelType w:val="hybridMultilevel"/>
    <w:tmpl w:val="96FE00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B321FC6"/>
    <w:multiLevelType w:val="hybridMultilevel"/>
    <w:tmpl w:val="96FE00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46F1805"/>
    <w:multiLevelType w:val="hybridMultilevel"/>
    <w:tmpl w:val="76B435F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5AA4754"/>
    <w:multiLevelType w:val="hybridMultilevel"/>
    <w:tmpl w:val="392804E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6E27DC5"/>
    <w:multiLevelType w:val="hybridMultilevel"/>
    <w:tmpl w:val="9DAA13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BF6622B"/>
    <w:multiLevelType w:val="hybridMultilevel"/>
    <w:tmpl w:val="96FE00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0C303C"/>
    <w:multiLevelType w:val="hybridMultilevel"/>
    <w:tmpl w:val="E66A2BD2"/>
    <w:lvl w:ilvl="0" w:tplc="D6F4CADC">
      <w:start w:val="1"/>
      <w:numFmt w:val="upperLetter"/>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4"/>
  </w:num>
  <w:num w:numId="3">
    <w:abstractNumId w:val="17"/>
  </w:num>
  <w:num w:numId="4">
    <w:abstractNumId w:val="12"/>
  </w:num>
  <w:num w:numId="5">
    <w:abstractNumId w:val="13"/>
  </w:num>
  <w:num w:numId="6">
    <w:abstractNumId w:val="11"/>
  </w:num>
  <w:num w:numId="7">
    <w:abstractNumId w:val="21"/>
  </w:num>
  <w:num w:numId="8">
    <w:abstractNumId w:val="16"/>
  </w:num>
  <w:num w:numId="9">
    <w:abstractNumId w:val="4"/>
  </w:num>
  <w:num w:numId="10">
    <w:abstractNumId w:val="7"/>
  </w:num>
  <w:num w:numId="11">
    <w:abstractNumId w:val="19"/>
  </w:num>
  <w:num w:numId="12">
    <w:abstractNumId w:val="20"/>
  </w:num>
  <w:num w:numId="13">
    <w:abstractNumId w:val="9"/>
  </w:num>
  <w:num w:numId="14">
    <w:abstractNumId w:val="6"/>
  </w:num>
  <w:num w:numId="15">
    <w:abstractNumId w:val="15"/>
  </w:num>
  <w:num w:numId="16">
    <w:abstractNumId w:val="10"/>
  </w:num>
  <w:num w:numId="17">
    <w:abstractNumId w:val="5"/>
  </w:num>
  <w:num w:numId="18">
    <w:abstractNumId w:val="1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savePreviewPicture/>
  <w:hdrShapeDefaults>
    <o:shapedefaults v:ext="edit" spidmax="14338">
      <o:colormenu v:ext="edit" fillcolor="none" strokecolor="none [3069]"/>
    </o:shapedefaults>
    <o:shapelayout v:ext="edit">
      <o:idmap v:ext="edit" data="2"/>
    </o:shapelayout>
  </w:hdrShapeDefaults>
  <w:footnotePr>
    <w:footnote w:id="-1"/>
    <w:footnote w:id="0"/>
  </w:footnotePr>
  <w:endnotePr>
    <w:endnote w:id="-1"/>
    <w:endnote w:id="0"/>
  </w:endnotePr>
  <w:compat/>
  <w:rsids>
    <w:rsidRoot w:val="00D1713D"/>
    <w:rsid w:val="00003848"/>
    <w:rsid w:val="00027090"/>
    <w:rsid w:val="00050FA5"/>
    <w:rsid w:val="000611D8"/>
    <w:rsid w:val="00064640"/>
    <w:rsid w:val="00066AE8"/>
    <w:rsid w:val="00067D96"/>
    <w:rsid w:val="00094929"/>
    <w:rsid w:val="0009512F"/>
    <w:rsid w:val="000A0DF1"/>
    <w:rsid w:val="000A123C"/>
    <w:rsid w:val="000A35C7"/>
    <w:rsid w:val="000A4E69"/>
    <w:rsid w:val="000B5B0B"/>
    <w:rsid w:val="000D1C86"/>
    <w:rsid w:val="000F00F3"/>
    <w:rsid w:val="000F23F2"/>
    <w:rsid w:val="000F2420"/>
    <w:rsid w:val="000F344D"/>
    <w:rsid w:val="000F443C"/>
    <w:rsid w:val="000F6CA9"/>
    <w:rsid w:val="001101BE"/>
    <w:rsid w:val="00122317"/>
    <w:rsid w:val="00124881"/>
    <w:rsid w:val="0013543C"/>
    <w:rsid w:val="00147A6D"/>
    <w:rsid w:val="001567D0"/>
    <w:rsid w:val="00160D33"/>
    <w:rsid w:val="00163348"/>
    <w:rsid w:val="00181572"/>
    <w:rsid w:val="001C7CDC"/>
    <w:rsid w:val="001D1477"/>
    <w:rsid w:val="001D6D0C"/>
    <w:rsid w:val="001E332A"/>
    <w:rsid w:val="001F2D3D"/>
    <w:rsid w:val="00220060"/>
    <w:rsid w:val="00226633"/>
    <w:rsid w:val="002363B4"/>
    <w:rsid w:val="00237C67"/>
    <w:rsid w:val="002419B7"/>
    <w:rsid w:val="0024347E"/>
    <w:rsid w:val="00247D22"/>
    <w:rsid w:val="00251DC5"/>
    <w:rsid w:val="00263E49"/>
    <w:rsid w:val="00266241"/>
    <w:rsid w:val="0027220E"/>
    <w:rsid w:val="00275A18"/>
    <w:rsid w:val="00294F67"/>
    <w:rsid w:val="002A6A4B"/>
    <w:rsid w:val="002B48B4"/>
    <w:rsid w:val="002B780D"/>
    <w:rsid w:val="002C3884"/>
    <w:rsid w:val="002E6E0B"/>
    <w:rsid w:val="002F4B64"/>
    <w:rsid w:val="00327270"/>
    <w:rsid w:val="00335C5F"/>
    <w:rsid w:val="003362BC"/>
    <w:rsid w:val="003441B4"/>
    <w:rsid w:val="00353FE8"/>
    <w:rsid w:val="00357C77"/>
    <w:rsid w:val="00363AB9"/>
    <w:rsid w:val="00364E48"/>
    <w:rsid w:val="00365708"/>
    <w:rsid w:val="0036598A"/>
    <w:rsid w:val="00365E48"/>
    <w:rsid w:val="00391251"/>
    <w:rsid w:val="003A11EF"/>
    <w:rsid w:val="003A648D"/>
    <w:rsid w:val="003B30F9"/>
    <w:rsid w:val="003B5910"/>
    <w:rsid w:val="003C17EF"/>
    <w:rsid w:val="003C40CE"/>
    <w:rsid w:val="003C613C"/>
    <w:rsid w:val="003C6DE0"/>
    <w:rsid w:val="003D2E3E"/>
    <w:rsid w:val="003D5189"/>
    <w:rsid w:val="003D6596"/>
    <w:rsid w:val="003E5AB5"/>
    <w:rsid w:val="00405930"/>
    <w:rsid w:val="00406DAF"/>
    <w:rsid w:val="00422BDD"/>
    <w:rsid w:val="00423F8D"/>
    <w:rsid w:val="00424D8C"/>
    <w:rsid w:val="004251BA"/>
    <w:rsid w:val="004268EE"/>
    <w:rsid w:val="00443B79"/>
    <w:rsid w:val="00445A38"/>
    <w:rsid w:val="00451F6E"/>
    <w:rsid w:val="00460583"/>
    <w:rsid w:val="00463467"/>
    <w:rsid w:val="004659F6"/>
    <w:rsid w:val="0046738B"/>
    <w:rsid w:val="00470744"/>
    <w:rsid w:val="00472CAC"/>
    <w:rsid w:val="00475CB2"/>
    <w:rsid w:val="004843A5"/>
    <w:rsid w:val="00485897"/>
    <w:rsid w:val="00493B08"/>
    <w:rsid w:val="004A620B"/>
    <w:rsid w:val="004C27ED"/>
    <w:rsid w:val="004D153D"/>
    <w:rsid w:val="004D23C9"/>
    <w:rsid w:val="004D34CA"/>
    <w:rsid w:val="004E02AB"/>
    <w:rsid w:val="004E6A1F"/>
    <w:rsid w:val="004F01C6"/>
    <w:rsid w:val="004F67CE"/>
    <w:rsid w:val="004F690D"/>
    <w:rsid w:val="00503531"/>
    <w:rsid w:val="00507259"/>
    <w:rsid w:val="00513D74"/>
    <w:rsid w:val="00520290"/>
    <w:rsid w:val="005244B6"/>
    <w:rsid w:val="005357C6"/>
    <w:rsid w:val="005436A6"/>
    <w:rsid w:val="005440B2"/>
    <w:rsid w:val="00555D62"/>
    <w:rsid w:val="00566194"/>
    <w:rsid w:val="00581960"/>
    <w:rsid w:val="005828E6"/>
    <w:rsid w:val="0058387F"/>
    <w:rsid w:val="005C1593"/>
    <w:rsid w:val="005E05AB"/>
    <w:rsid w:val="005E269C"/>
    <w:rsid w:val="005E4658"/>
    <w:rsid w:val="005E6040"/>
    <w:rsid w:val="005E741E"/>
    <w:rsid w:val="00607912"/>
    <w:rsid w:val="006110C7"/>
    <w:rsid w:val="006246CC"/>
    <w:rsid w:val="0064701A"/>
    <w:rsid w:val="00662825"/>
    <w:rsid w:val="00680C40"/>
    <w:rsid w:val="00681AB6"/>
    <w:rsid w:val="00681B9E"/>
    <w:rsid w:val="00697602"/>
    <w:rsid w:val="006A1D51"/>
    <w:rsid w:val="006A1E34"/>
    <w:rsid w:val="006B68B3"/>
    <w:rsid w:val="006D149A"/>
    <w:rsid w:val="006D2F57"/>
    <w:rsid w:val="006E35D9"/>
    <w:rsid w:val="006E5B23"/>
    <w:rsid w:val="006F0215"/>
    <w:rsid w:val="006F6EA5"/>
    <w:rsid w:val="00715F54"/>
    <w:rsid w:val="00716FBB"/>
    <w:rsid w:val="007243FF"/>
    <w:rsid w:val="0073249C"/>
    <w:rsid w:val="007409B4"/>
    <w:rsid w:val="00753FE0"/>
    <w:rsid w:val="007615FA"/>
    <w:rsid w:val="00763629"/>
    <w:rsid w:val="00776D4F"/>
    <w:rsid w:val="0078049A"/>
    <w:rsid w:val="0079479A"/>
    <w:rsid w:val="007A62EF"/>
    <w:rsid w:val="007B1D69"/>
    <w:rsid w:val="007F69A3"/>
    <w:rsid w:val="007F7A6E"/>
    <w:rsid w:val="00804C4D"/>
    <w:rsid w:val="00816004"/>
    <w:rsid w:val="008274AC"/>
    <w:rsid w:val="00842387"/>
    <w:rsid w:val="008429B9"/>
    <w:rsid w:val="008455DA"/>
    <w:rsid w:val="00856F92"/>
    <w:rsid w:val="008605D7"/>
    <w:rsid w:val="008837E8"/>
    <w:rsid w:val="0088682A"/>
    <w:rsid w:val="00886B88"/>
    <w:rsid w:val="008923F9"/>
    <w:rsid w:val="008A1152"/>
    <w:rsid w:val="008B4388"/>
    <w:rsid w:val="008C486A"/>
    <w:rsid w:val="008E6456"/>
    <w:rsid w:val="008E71E7"/>
    <w:rsid w:val="008F1887"/>
    <w:rsid w:val="008F390E"/>
    <w:rsid w:val="008F7F40"/>
    <w:rsid w:val="00925E08"/>
    <w:rsid w:val="0094664A"/>
    <w:rsid w:val="00961A97"/>
    <w:rsid w:val="00965847"/>
    <w:rsid w:val="00967DA7"/>
    <w:rsid w:val="00971897"/>
    <w:rsid w:val="009855EF"/>
    <w:rsid w:val="009A42CC"/>
    <w:rsid w:val="009A76C5"/>
    <w:rsid w:val="009B100F"/>
    <w:rsid w:val="009C2C92"/>
    <w:rsid w:val="009C6063"/>
    <w:rsid w:val="009C73E4"/>
    <w:rsid w:val="009D7132"/>
    <w:rsid w:val="009F1F1A"/>
    <w:rsid w:val="00A010C6"/>
    <w:rsid w:val="00A2531A"/>
    <w:rsid w:val="00A27F7E"/>
    <w:rsid w:val="00A30AE7"/>
    <w:rsid w:val="00A6138B"/>
    <w:rsid w:val="00A63738"/>
    <w:rsid w:val="00A76B29"/>
    <w:rsid w:val="00A80C41"/>
    <w:rsid w:val="00A84023"/>
    <w:rsid w:val="00A84D86"/>
    <w:rsid w:val="00A96897"/>
    <w:rsid w:val="00AA6D14"/>
    <w:rsid w:val="00AB23E8"/>
    <w:rsid w:val="00AD0A80"/>
    <w:rsid w:val="00AD1905"/>
    <w:rsid w:val="00AD6D00"/>
    <w:rsid w:val="00AF25C1"/>
    <w:rsid w:val="00B128A9"/>
    <w:rsid w:val="00B2484F"/>
    <w:rsid w:val="00B41711"/>
    <w:rsid w:val="00B44CF9"/>
    <w:rsid w:val="00B51B4A"/>
    <w:rsid w:val="00B52B85"/>
    <w:rsid w:val="00B6238E"/>
    <w:rsid w:val="00B73032"/>
    <w:rsid w:val="00B75241"/>
    <w:rsid w:val="00B7584D"/>
    <w:rsid w:val="00B94478"/>
    <w:rsid w:val="00BA4D18"/>
    <w:rsid w:val="00BA67C3"/>
    <w:rsid w:val="00BB1A6C"/>
    <w:rsid w:val="00BB5759"/>
    <w:rsid w:val="00BB5D8D"/>
    <w:rsid w:val="00BB788B"/>
    <w:rsid w:val="00BC32F2"/>
    <w:rsid w:val="00BC3B13"/>
    <w:rsid w:val="00BD2564"/>
    <w:rsid w:val="00BE1251"/>
    <w:rsid w:val="00BE63E6"/>
    <w:rsid w:val="00BF692C"/>
    <w:rsid w:val="00C231D7"/>
    <w:rsid w:val="00C3741F"/>
    <w:rsid w:val="00C4026C"/>
    <w:rsid w:val="00C4240F"/>
    <w:rsid w:val="00C75C37"/>
    <w:rsid w:val="00C801D4"/>
    <w:rsid w:val="00C85093"/>
    <w:rsid w:val="00C942C6"/>
    <w:rsid w:val="00CA1294"/>
    <w:rsid w:val="00CA4579"/>
    <w:rsid w:val="00CA4AEB"/>
    <w:rsid w:val="00CA5F59"/>
    <w:rsid w:val="00CB6717"/>
    <w:rsid w:val="00CE23A1"/>
    <w:rsid w:val="00CE7501"/>
    <w:rsid w:val="00CF07FA"/>
    <w:rsid w:val="00CF30DE"/>
    <w:rsid w:val="00CF70B5"/>
    <w:rsid w:val="00D1713D"/>
    <w:rsid w:val="00D22CD0"/>
    <w:rsid w:val="00D27393"/>
    <w:rsid w:val="00D320B8"/>
    <w:rsid w:val="00D55B63"/>
    <w:rsid w:val="00D73AF0"/>
    <w:rsid w:val="00D77B6D"/>
    <w:rsid w:val="00DA0131"/>
    <w:rsid w:val="00DB0B64"/>
    <w:rsid w:val="00DB197E"/>
    <w:rsid w:val="00DB24AC"/>
    <w:rsid w:val="00DB614E"/>
    <w:rsid w:val="00DC0B82"/>
    <w:rsid w:val="00DD566C"/>
    <w:rsid w:val="00DE2CED"/>
    <w:rsid w:val="00DE7B9D"/>
    <w:rsid w:val="00E10AC6"/>
    <w:rsid w:val="00E11653"/>
    <w:rsid w:val="00E22A6F"/>
    <w:rsid w:val="00E26859"/>
    <w:rsid w:val="00E3544A"/>
    <w:rsid w:val="00E40EAE"/>
    <w:rsid w:val="00E52290"/>
    <w:rsid w:val="00E53A46"/>
    <w:rsid w:val="00E56DEF"/>
    <w:rsid w:val="00E95003"/>
    <w:rsid w:val="00EA2A2B"/>
    <w:rsid w:val="00EB2783"/>
    <w:rsid w:val="00EB3F56"/>
    <w:rsid w:val="00EC0151"/>
    <w:rsid w:val="00EC14DD"/>
    <w:rsid w:val="00EC785B"/>
    <w:rsid w:val="00EE0269"/>
    <w:rsid w:val="00F07E2E"/>
    <w:rsid w:val="00F2285D"/>
    <w:rsid w:val="00F37073"/>
    <w:rsid w:val="00F51AAE"/>
    <w:rsid w:val="00F51FAD"/>
    <w:rsid w:val="00F53112"/>
    <w:rsid w:val="00F56523"/>
    <w:rsid w:val="00F9124F"/>
    <w:rsid w:val="00F96215"/>
    <w:rsid w:val="00F96743"/>
    <w:rsid w:val="00FA1A06"/>
    <w:rsid w:val="00FA3752"/>
    <w:rsid w:val="00FA7AFE"/>
    <w:rsid w:val="00FB11E1"/>
    <w:rsid w:val="00FB18AA"/>
    <w:rsid w:val="00FB1B69"/>
    <w:rsid w:val="00FB2137"/>
    <w:rsid w:val="00FB7B93"/>
    <w:rsid w:val="00FC53C7"/>
    <w:rsid w:val="00FE0192"/>
    <w:rsid w:val="00FE41D2"/>
    <w:rsid w:val="00FF127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306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215"/>
  </w:style>
  <w:style w:type="paragraph" w:styleId="Heading1">
    <w:name w:val="heading 1"/>
    <w:basedOn w:val="Normal"/>
    <w:next w:val="Normal"/>
    <w:link w:val="Heading1Char"/>
    <w:uiPriority w:val="9"/>
    <w:qFormat/>
    <w:rsid w:val="00961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1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A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1A9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61A9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61A9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C41"/>
    <w:rPr>
      <w:rFonts w:ascii="Tahoma" w:hAnsi="Tahoma" w:cs="Tahoma"/>
      <w:sz w:val="16"/>
      <w:szCs w:val="16"/>
    </w:rPr>
  </w:style>
  <w:style w:type="paragraph" w:styleId="NoSpacing">
    <w:name w:val="No Spacing"/>
    <w:link w:val="NoSpacingChar"/>
    <w:uiPriority w:val="1"/>
    <w:qFormat/>
    <w:rsid w:val="00A80C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0C41"/>
    <w:rPr>
      <w:rFonts w:eastAsiaTheme="minorEastAsia"/>
      <w:lang w:val="en-US"/>
    </w:rPr>
  </w:style>
  <w:style w:type="paragraph" w:styleId="Title">
    <w:name w:val="Title"/>
    <w:basedOn w:val="Normal"/>
    <w:next w:val="Normal"/>
    <w:link w:val="TitleChar"/>
    <w:uiPriority w:val="10"/>
    <w:qFormat/>
    <w:rsid w:val="00961A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1A9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61A9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61A9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61A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1A9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61A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961A97"/>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3C17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7EF"/>
  </w:style>
  <w:style w:type="paragraph" w:styleId="Footer">
    <w:name w:val="footer"/>
    <w:basedOn w:val="Normal"/>
    <w:link w:val="FooterChar"/>
    <w:uiPriority w:val="99"/>
    <w:unhideWhenUsed/>
    <w:rsid w:val="003C1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7EF"/>
  </w:style>
  <w:style w:type="paragraph" w:customStyle="1" w:styleId="Default">
    <w:name w:val="Default"/>
    <w:rsid w:val="00F51AAE"/>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8C486A"/>
    <w:pPr>
      <w:ind w:left="720"/>
      <w:contextualSpacing/>
    </w:pPr>
  </w:style>
  <w:style w:type="paragraph" w:customStyle="1" w:styleId="Body">
    <w:name w:val="Body"/>
    <w:rsid w:val="00A010C6"/>
    <w:pPr>
      <w:spacing w:after="0" w:line="240" w:lineRule="auto"/>
    </w:pPr>
    <w:rPr>
      <w:rFonts w:ascii="Helvetica" w:eastAsia="ヒラギノ角ゴ Pro W3" w:hAnsi="Helvetica" w:cs="Times New Roman"/>
      <w:color w:val="000000"/>
      <w:sz w:val="24"/>
      <w:szCs w:val="20"/>
      <w:lang w:val="en-US" w:eastAsia="en-GB"/>
    </w:rPr>
  </w:style>
  <w:style w:type="table" w:styleId="TableGrid">
    <w:name w:val="Table Grid"/>
    <w:basedOn w:val="TableNormal"/>
    <w:uiPriority w:val="59"/>
    <w:rsid w:val="00C37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F7F4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leContents">
    <w:name w:val="Table Contents"/>
    <w:basedOn w:val="Normal"/>
    <w:rsid w:val="0078049A"/>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679252">
      <w:bodyDiv w:val="1"/>
      <w:marLeft w:val="0"/>
      <w:marRight w:val="0"/>
      <w:marTop w:val="0"/>
      <w:marBottom w:val="0"/>
      <w:divBdr>
        <w:top w:val="none" w:sz="0" w:space="0" w:color="auto"/>
        <w:left w:val="none" w:sz="0" w:space="0" w:color="auto"/>
        <w:bottom w:val="none" w:sz="0" w:space="0" w:color="auto"/>
        <w:right w:val="none" w:sz="0" w:space="0" w:color="auto"/>
      </w:divBdr>
      <w:divsChild>
        <w:div w:id="1955018165">
          <w:marLeft w:val="0"/>
          <w:marRight w:val="0"/>
          <w:marTop w:val="0"/>
          <w:marBottom w:val="0"/>
          <w:divBdr>
            <w:top w:val="none" w:sz="0" w:space="0" w:color="auto"/>
            <w:left w:val="none" w:sz="0" w:space="0" w:color="auto"/>
            <w:bottom w:val="none" w:sz="0" w:space="0" w:color="auto"/>
            <w:right w:val="none" w:sz="0" w:space="0" w:color="auto"/>
          </w:divBdr>
        </w:div>
      </w:divsChild>
    </w:div>
    <w:div w:id="133716758">
      <w:bodyDiv w:val="1"/>
      <w:marLeft w:val="0"/>
      <w:marRight w:val="0"/>
      <w:marTop w:val="0"/>
      <w:marBottom w:val="0"/>
      <w:divBdr>
        <w:top w:val="none" w:sz="0" w:space="0" w:color="auto"/>
        <w:left w:val="none" w:sz="0" w:space="0" w:color="auto"/>
        <w:bottom w:val="none" w:sz="0" w:space="0" w:color="auto"/>
        <w:right w:val="none" w:sz="0" w:space="0" w:color="auto"/>
      </w:divBdr>
      <w:divsChild>
        <w:div w:id="631909455">
          <w:marLeft w:val="0"/>
          <w:marRight w:val="0"/>
          <w:marTop w:val="0"/>
          <w:marBottom w:val="0"/>
          <w:divBdr>
            <w:top w:val="none" w:sz="0" w:space="0" w:color="auto"/>
            <w:left w:val="none" w:sz="0" w:space="0" w:color="auto"/>
            <w:bottom w:val="none" w:sz="0" w:space="0" w:color="auto"/>
            <w:right w:val="none" w:sz="0" w:space="0" w:color="auto"/>
          </w:divBdr>
        </w:div>
        <w:div w:id="1626807458">
          <w:marLeft w:val="0"/>
          <w:marRight w:val="0"/>
          <w:marTop w:val="0"/>
          <w:marBottom w:val="0"/>
          <w:divBdr>
            <w:top w:val="none" w:sz="0" w:space="0" w:color="auto"/>
            <w:left w:val="none" w:sz="0" w:space="0" w:color="auto"/>
            <w:bottom w:val="none" w:sz="0" w:space="0" w:color="auto"/>
            <w:right w:val="none" w:sz="0" w:space="0" w:color="auto"/>
          </w:divBdr>
        </w:div>
        <w:div w:id="283116304">
          <w:marLeft w:val="0"/>
          <w:marRight w:val="0"/>
          <w:marTop w:val="0"/>
          <w:marBottom w:val="0"/>
          <w:divBdr>
            <w:top w:val="none" w:sz="0" w:space="0" w:color="auto"/>
            <w:left w:val="none" w:sz="0" w:space="0" w:color="auto"/>
            <w:bottom w:val="none" w:sz="0" w:space="0" w:color="auto"/>
            <w:right w:val="none" w:sz="0" w:space="0" w:color="auto"/>
          </w:divBdr>
        </w:div>
        <w:div w:id="2037415858">
          <w:marLeft w:val="0"/>
          <w:marRight w:val="0"/>
          <w:marTop w:val="0"/>
          <w:marBottom w:val="0"/>
          <w:divBdr>
            <w:top w:val="none" w:sz="0" w:space="0" w:color="auto"/>
            <w:left w:val="none" w:sz="0" w:space="0" w:color="auto"/>
            <w:bottom w:val="none" w:sz="0" w:space="0" w:color="auto"/>
            <w:right w:val="none" w:sz="0" w:space="0" w:color="auto"/>
          </w:divBdr>
        </w:div>
      </w:divsChild>
    </w:div>
    <w:div w:id="99282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2013-02-09T00:00:00</PublishDate>
  <Abstract>An Information User Guide for the Teddy Bear Nursery.</Abstract>
  <CompanyAddress>AC32004–Database Systems</CompanyAddress>
  <CompanyPhone>Kyle Harrison</CompanyPhone>
  <CompanyFax>Candice Stewart</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D92C8F-DB20-4BF3-BA80-FB8B51806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11</Pages>
  <Words>2074</Words>
  <Characters>11825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Teddy Bear Club Nursery        Relational Schema</vt:lpstr>
    </vt:vector>
  </TitlesOfParts>
  <Company>Teddy Bear Club Nursery                    Relational Schema</Company>
  <LinksUpToDate>false</LinksUpToDate>
  <CharactersWithSpaces>13872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Teddy Bear Club Nursery        Relational Schema</dc:title>
  <dc:creator>Kyle Harrison &amp; Candice Stewart</dc:creator>
  <cp:lastModifiedBy>Kyle</cp:lastModifiedBy>
  <cp:revision>21</cp:revision>
  <dcterms:created xsi:type="dcterms:W3CDTF">2013-03-29T17:15:00Z</dcterms:created>
  <dcterms:modified xsi:type="dcterms:W3CDTF">2013-03-29T18:17:00Z</dcterms:modified>
</cp:coreProperties>
</file>